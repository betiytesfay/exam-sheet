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73B19">
      <w:pPr>
        <w:pStyle w:val="6"/>
        <w:numPr>
          <w:ilvl w:val="0"/>
          <w:numId w:val="1"/>
        </w:numPr>
        <w:spacing w:line="276" w:lineRule="auto"/>
        <w:jc w:val="both"/>
        <w:rPr>
          <w:rFonts w:ascii="Times New Roman" w:hAnsi="Times New Roman" w:cs="Times New Roman"/>
          <w:b/>
          <w:sz w:val="28"/>
          <w:szCs w:val="28"/>
        </w:rPr>
      </w:pPr>
      <w:bookmarkStart w:id="0" w:name="_GoBack"/>
      <w:bookmarkEnd w:id="0"/>
      <w:r>
        <w:rPr>
          <w:rFonts w:ascii="Times New Roman" w:hAnsi="Times New Roman" w:cs="Times New Roman"/>
          <w:b/>
          <w:sz w:val="28"/>
          <w:szCs w:val="28"/>
        </w:rPr>
        <w:t>Choose the best answer from the given alternative</w:t>
      </w:r>
    </w:p>
    <w:p w14:paraId="7A3929AB">
      <w:pPr>
        <w:pStyle w:val="8"/>
        <w:numPr>
          <w:ilvl w:val="0"/>
          <w:numId w:val="2"/>
        </w:numPr>
        <w:spacing w:line="276" w:lineRule="auto"/>
        <w:jc w:val="both"/>
        <w:rPr>
          <w:rFonts w:cs="Times New Roman"/>
          <w:b w:val="0"/>
          <w:sz w:val="24"/>
          <w:szCs w:val="24"/>
        </w:rPr>
      </w:pPr>
      <w:r>
        <w:rPr>
          <w:rFonts w:cs="Times New Roman"/>
          <w:b w:val="0"/>
          <w:sz w:val="24"/>
          <w:szCs w:val="24"/>
        </w:rPr>
        <w:t xml:space="preserve"> Ethiopian citizenship may be granted for foreigner who fulfills the following requirements, </w:t>
      </w:r>
      <w:r>
        <w:rPr>
          <w:rFonts w:cs="Times New Roman"/>
          <w:sz w:val="24"/>
          <w:szCs w:val="24"/>
          <w:u w:val="single"/>
        </w:rPr>
        <w:t>except</w:t>
      </w:r>
    </w:p>
    <w:p w14:paraId="53A63985">
      <w:pPr>
        <w:pStyle w:val="8"/>
        <w:numPr>
          <w:ilvl w:val="0"/>
          <w:numId w:val="3"/>
        </w:numPr>
        <w:spacing w:line="276" w:lineRule="auto"/>
        <w:jc w:val="both"/>
        <w:rPr>
          <w:rFonts w:cs="Times New Roman"/>
          <w:b w:val="0"/>
          <w:sz w:val="24"/>
          <w:szCs w:val="24"/>
        </w:rPr>
      </w:pPr>
      <w:r>
        <w:rPr>
          <w:rFonts w:cs="Times New Roman"/>
          <w:b w:val="0"/>
          <w:sz w:val="24"/>
          <w:szCs w:val="24"/>
        </w:rPr>
        <w:t xml:space="preserve"> Attaining the age of majority</w:t>
      </w:r>
    </w:p>
    <w:p w14:paraId="5E288C74">
      <w:pPr>
        <w:pStyle w:val="8"/>
        <w:numPr>
          <w:ilvl w:val="0"/>
          <w:numId w:val="3"/>
        </w:numPr>
        <w:spacing w:line="276" w:lineRule="auto"/>
        <w:jc w:val="both"/>
        <w:rPr>
          <w:rFonts w:cs="Times New Roman"/>
          <w:b w:val="0"/>
          <w:sz w:val="24"/>
          <w:szCs w:val="24"/>
        </w:rPr>
      </w:pPr>
      <w:r>
        <w:rPr>
          <w:rFonts w:cs="Times New Roman"/>
          <w:b w:val="0"/>
          <w:sz w:val="24"/>
          <w:szCs w:val="24"/>
        </w:rPr>
        <w:t xml:space="preserve"> Living in Ethiopia for a total of at least four years</w:t>
      </w:r>
    </w:p>
    <w:p w14:paraId="0DF5737C">
      <w:pPr>
        <w:pStyle w:val="8"/>
        <w:numPr>
          <w:ilvl w:val="0"/>
          <w:numId w:val="3"/>
        </w:numPr>
        <w:spacing w:line="276" w:lineRule="auto"/>
        <w:jc w:val="both"/>
        <w:rPr>
          <w:rFonts w:cs="Times New Roman"/>
          <w:b w:val="0"/>
          <w:sz w:val="24"/>
          <w:szCs w:val="24"/>
        </w:rPr>
      </w:pPr>
      <w:r>
        <w:rPr>
          <w:rFonts w:cs="Times New Roman"/>
          <w:b w:val="0"/>
          <w:sz w:val="24"/>
          <w:szCs w:val="24"/>
        </w:rPr>
        <w:t xml:space="preserve">Ability of communicating in anyone of the languages of the Country </w:t>
      </w:r>
    </w:p>
    <w:p w14:paraId="2E55C0A6">
      <w:pPr>
        <w:pStyle w:val="8"/>
        <w:numPr>
          <w:ilvl w:val="0"/>
          <w:numId w:val="3"/>
        </w:numPr>
        <w:spacing w:line="276" w:lineRule="auto"/>
        <w:jc w:val="both"/>
        <w:rPr>
          <w:rFonts w:cs="Times New Roman"/>
          <w:b w:val="0"/>
          <w:sz w:val="24"/>
          <w:szCs w:val="24"/>
        </w:rPr>
      </w:pPr>
      <w:r>
        <w:rPr>
          <w:rFonts w:cs="Times New Roman"/>
          <w:b w:val="0"/>
          <w:sz w:val="24"/>
          <w:szCs w:val="24"/>
        </w:rPr>
        <w:t xml:space="preserve"> Insufficient and unlawful source of income to maintain himself and his family </w:t>
      </w:r>
    </w:p>
    <w:p w14:paraId="1355763A">
      <w:pPr>
        <w:pStyle w:val="8"/>
        <w:numPr>
          <w:ilvl w:val="0"/>
          <w:numId w:val="2"/>
        </w:numPr>
        <w:spacing w:line="276" w:lineRule="auto"/>
        <w:jc w:val="both"/>
        <w:rPr>
          <w:rFonts w:cs="Times New Roman"/>
          <w:b w:val="0"/>
          <w:sz w:val="24"/>
          <w:szCs w:val="24"/>
        </w:rPr>
      </w:pPr>
      <w:r>
        <w:rPr>
          <w:rFonts w:cs="Times New Roman"/>
          <w:b w:val="0"/>
          <w:sz w:val="24"/>
          <w:szCs w:val="24"/>
        </w:rPr>
        <w:t>The traditional document of Ethiopia which consolidates Solomonic dynasty was:-</w:t>
      </w:r>
    </w:p>
    <w:p w14:paraId="0AE966C4">
      <w:pPr>
        <w:pStyle w:val="8"/>
        <w:numPr>
          <w:ilvl w:val="0"/>
          <w:numId w:val="4"/>
        </w:numPr>
        <w:spacing w:line="276" w:lineRule="auto"/>
        <w:jc w:val="both"/>
        <w:rPr>
          <w:rFonts w:cs="Times New Roman"/>
          <w:b w:val="0"/>
          <w:sz w:val="24"/>
          <w:szCs w:val="24"/>
        </w:rPr>
      </w:pPr>
      <w:r>
        <w:rPr>
          <w:rFonts w:cs="Times New Roman"/>
          <w:b w:val="0"/>
          <w:sz w:val="24"/>
          <w:szCs w:val="24"/>
        </w:rPr>
        <w:t>Fetha Negest        B. Kib</w:t>
      </w:r>
      <w:r>
        <w:rPr>
          <w:rFonts w:cs="Times New Roman"/>
          <w:b w:val="0"/>
          <w:sz w:val="24"/>
          <w:szCs w:val="24"/>
          <w:lang w:val="en-US"/>
        </w:rPr>
        <w:t>r</w:t>
      </w:r>
      <w:r>
        <w:rPr>
          <w:rFonts w:cs="Times New Roman"/>
          <w:b w:val="0"/>
          <w:sz w:val="24"/>
          <w:szCs w:val="24"/>
        </w:rPr>
        <w:t>e Negest       C. Serrate Mengist         D. National Shengo</w:t>
      </w:r>
    </w:p>
    <w:p w14:paraId="156010FF">
      <w:pPr>
        <w:pStyle w:val="8"/>
        <w:numPr>
          <w:ilvl w:val="0"/>
          <w:numId w:val="2"/>
        </w:numPr>
        <w:spacing w:line="276" w:lineRule="auto"/>
        <w:jc w:val="both"/>
        <w:rPr>
          <w:rFonts w:cs="Times New Roman"/>
          <w:b w:val="0"/>
          <w:sz w:val="24"/>
          <w:szCs w:val="24"/>
        </w:rPr>
      </w:pPr>
      <w:r>
        <w:rPr>
          <w:rFonts w:cs="Times New Roman"/>
          <w:b w:val="0"/>
          <w:sz w:val="24"/>
          <w:szCs w:val="24"/>
        </w:rPr>
        <w:t>A person who lost citizenship status because of some reason may regain if he/she fulfills the criteria that lies down by the citizenship rule of the country. This process of regaining citizenship is:-</w:t>
      </w:r>
    </w:p>
    <w:p w14:paraId="21F3F5F5">
      <w:pPr>
        <w:pStyle w:val="8"/>
        <w:spacing w:line="276" w:lineRule="auto"/>
        <w:jc w:val="both"/>
        <w:rPr>
          <w:rFonts w:cs="Times New Roman"/>
          <w:b w:val="0"/>
          <w:sz w:val="24"/>
          <w:szCs w:val="24"/>
        </w:rPr>
      </w:pPr>
      <w:r>
        <w:rPr>
          <w:rFonts w:cs="Times New Roman"/>
          <w:b w:val="0"/>
          <w:sz w:val="24"/>
          <w:szCs w:val="24"/>
        </w:rPr>
        <w:t xml:space="preserve"> A. Restoration                  B. Option    </w:t>
      </w:r>
      <w:r>
        <w:rPr>
          <w:rFonts w:cs="Times New Roman"/>
          <w:b w:val="0"/>
          <w:sz w:val="24"/>
          <w:szCs w:val="24"/>
        </w:rPr>
        <w:tab/>
      </w:r>
      <w:r>
        <w:rPr>
          <w:rFonts w:cs="Times New Roman"/>
          <w:b w:val="0"/>
          <w:sz w:val="24"/>
          <w:szCs w:val="24"/>
        </w:rPr>
        <w:t>C. Citizenship by job         D. Political case</w:t>
      </w:r>
    </w:p>
    <w:p w14:paraId="2D10598B">
      <w:pPr>
        <w:pStyle w:val="8"/>
        <w:numPr>
          <w:ilvl w:val="0"/>
          <w:numId w:val="2"/>
        </w:numPr>
        <w:spacing w:line="276" w:lineRule="auto"/>
        <w:jc w:val="both"/>
        <w:outlineLvl w:val="0"/>
        <w:rPr>
          <w:rFonts w:cs="Times New Roman"/>
          <w:b w:val="0"/>
          <w:bCs/>
          <w:sz w:val="24"/>
          <w:szCs w:val="24"/>
        </w:rPr>
      </w:pPr>
      <w:r>
        <w:rPr>
          <w:rFonts w:cs="Times New Roman"/>
          <w:b w:val="0"/>
          <w:bCs/>
          <w:sz w:val="24"/>
          <w:szCs w:val="24"/>
        </w:rPr>
        <w:t>The generation of human rights which is considered as the rights of the third world is:-</w:t>
      </w:r>
    </w:p>
    <w:p w14:paraId="3BEF96F3">
      <w:pPr>
        <w:pStyle w:val="8"/>
        <w:numPr>
          <w:ilvl w:val="0"/>
          <w:numId w:val="5"/>
        </w:numPr>
        <w:spacing w:line="276" w:lineRule="auto"/>
        <w:jc w:val="both"/>
        <w:outlineLvl w:val="0"/>
        <w:rPr>
          <w:rFonts w:cs="Times New Roman"/>
          <w:b w:val="0"/>
          <w:bCs/>
          <w:sz w:val="24"/>
          <w:szCs w:val="24"/>
        </w:rPr>
      </w:pPr>
      <w:r>
        <w:rPr>
          <w:rFonts w:cs="Times New Roman"/>
          <w:b w:val="0"/>
          <w:bCs/>
          <w:sz w:val="24"/>
          <w:szCs w:val="24"/>
        </w:rPr>
        <w:t xml:space="preserve">Liberty right     B. Equality right       C. Solidarity right       D. Civil and Political right </w:t>
      </w:r>
    </w:p>
    <w:p w14:paraId="43525BDC">
      <w:pPr>
        <w:pStyle w:val="8"/>
        <w:numPr>
          <w:ilvl w:val="0"/>
          <w:numId w:val="2"/>
        </w:numPr>
        <w:spacing w:line="276" w:lineRule="auto"/>
        <w:jc w:val="both"/>
        <w:outlineLvl w:val="0"/>
        <w:rPr>
          <w:rFonts w:cs="Times New Roman"/>
          <w:b w:val="0"/>
          <w:bCs/>
          <w:sz w:val="24"/>
          <w:szCs w:val="24"/>
        </w:rPr>
      </w:pPr>
      <w:r>
        <w:rPr>
          <w:rFonts w:cs="Times New Roman"/>
          <w:b w:val="0"/>
          <w:bCs/>
          <w:sz w:val="24"/>
          <w:szCs w:val="24"/>
        </w:rPr>
        <w:t>Which one of the following state structure is characterized by dual set of government?</w:t>
      </w:r>
    </w:p>
    <w:p w14:paraId="6628B900">
      <w:pPr>
        <w:pStyle w:val="8"/>
        <w:numPr>
          <w:ilvl w:val="0"/>
          <w:numId w:val="6"/>
        </w:numPr>
        <w:spacing w:line="276" w:lineRule="auto"/>
        <w:jc w:val="both"/>
        <w:rPr>
          <w:rFonts w:cs="Times New Roman"/>
          <w:b w:val="0"/>
          <w:sz w:val="24"/>
          <w:szCs w:val="24"/>
        </w:rPr>
      </w:pPr>
      <w:r>
        <w:rPr>
          <w:rFonts w:cs="Times New Roman"/>
          <w:b w:val="0"/>
          <w:bCs/>
          <w:sz w:val="24"/>
          <w:szCs w:val="24"/>
        </w:rPr>
        <w:t xml:space="preserve">Federal             B. Unitary                C. </w:t>
      </w:r>
      <w:r>
        <w:rPr>
          <w:rFonts w:cs="Times New Roman"/>
          <w:b w:val="0"/>
          <w:bCs/>
          <w:sz w:val="24"/>
          <w:szCs w:val="24"/>
          <w:lang w:val="en-US"/>
        </w:rPr>
        <w:t>Con-federal</w:t>
      </w:r>
      <w:r>
        <w:rPr>
          <w:rFonts w:cs="Times New Roman"/>
          <w:b w:val="0"/>
          <w:bCs/>
          <w:sz w:val="24"/>
          <w:szCs w:val="24"/>
        </w:rPr>
        <w:t xml:space="preserve">                    D. </w:t>
      </w:r>
      <w:r>
        <w:rPr>
          <w:rFonts w:cs="Times New Roman"/>
          <w:b w:val="0"/>
          <w:bCs/>
          <w:sz w:val="24"/>
          <w:szCs w:val="24"/>
          <w:lang w:val="en-US"/>
        </w:rPr>
        <w:t>Con-unitary</w:t>
      </w:r>
    </w:p>
    <w:p w14:paraId="68FF90B7">
      <w:pPr>
        <w:pStyle w:val="8"/>
        <w:numPr>
          <w:ilvl w:val="0"/>
          <w:numId w:val="2"/>
        </w:numPr>
        <w:spacing w:after="200" w:line="276" w:lineRule="auto"/>
        <w:jc w:val="both"/>
        <w:rPr>
          <w:rFonts w:cs="Times New Roman"/>
          <w:b w:val="0"/>
          <w:sz w:val="24"/>
          <w:szCs w:val="24"/>
        </w:rPr>
      </w:pPr>
      <w:r>
        <w:rPr>
          <w:rFonts w:cs="Times New Roman"/>
          <w:b w:val="0"/>
          <w:sz w:val="24"/>
          <w:szCs w:val="24"/>
        </w:rPr>
        <w:t>A set of principle, rule, regulation and declaration which is based on the tradition, custom and convention with no single written document is</w:t>
      </w:r>
    </w:p>
    <w:p w14:paraId="5992A6C7">
      <w:pPr>
        <w:pStyle w:val="8"/>
        <w:numPr>
          <w:ilvl w:val="0"/>
          <w:numId w:val="7"/>
        </w:numPr>
        <w:spacing w:after="200" w:line="276" w:lineRule="auto"/>
        <w:jc w:val="both"/>
        <w:rPr>
          <w:rFonts w:cs="Times New Roman"/>
          <w:b w:val="0"/>
          <w:sz w:val="24"/>
          <w:szCs w:val="24"/>
        </w:rPr>
      </w:pPr>
      <w:r>
        <w:rPr>
          <w:rFonts w:cs="Times New Roman"/>
          <w:b w:val="0"/>
          <w:sz w:val="24"/>
          <w:szCs w:val="24"/>
        </w:rPr>
        <w:t xml:space="preserve">Written constitution                            C. Unwritten constitution   </w:t>
      </w:r>
    </w:p>
    <w:p w14:paraId="6F725F4D">
      <w:pPr>
        <w:pStyle w:val="8"/>
        <w:numPr>
          <w:ilvl w:val="0"/>
          <w:numId w:val="7"/>
        </w:numPr>
        <w:spacing w:after="200" w:line="276" w:lineRule="auto"/>
        <w:jc w:val="both"/>
        <w:rPr>
          <w:rFonts w:cs="Times New Roman"/>
          <w:b w:val="0"/>
          <w:sz w:val="24"/>
          <w:szCs w:val="24"/>
        </w:rPr>
      </w:pPr>
      <w:r>
        <w:rPr>
          <w:rFonts w:cs="Times New Roman"/>
          <w:b w:val="0"/>
          <w:sz w:val="24"/>
          <w:szCs w:val="24"/>
        </w:rPr>
        <w:t xml:space="preserve"> Flexible constitution                           D. Rigid constitution  </w:t>
      </w:r>
    </w:p>
    <w:p w14:paraId="5D6923D5">
      <w:pPr>
        <w:pStyle w:val="8"/>
        <w:numPr>
          <w:ilvl w:val="0"/>
          <w:numId w:val="2"/>
        </w:numPr>
        <w:spacing w:after="200" w:line="276" w:lineRule="auto"/>
        <w:jc w:val="both"/>
        <w:rPr>
          <w:rFonts w:cs="Times New Roman"/>
          <w:b w:val="0"/>
          <w:sz w:val="24"/>
          <w:szCs w:val="24"/>
        </w:rPr>
      </w:pPr>
      <w:r>
        <w:rPr>
          <w:rFonts w:cs="Times New Roman"/>
          <w:b w:val="0"/>
          <w:sz w:val="24"/>
          <w:szCs w:val="24"/>
        </w:rPr>
        <w:t>The 1931 constitution of Ethiopia was revised in 1955.the motivating factors for its revision was?</w:t>
      </w:r>
    </w:p>
    <w:p w14:paraId="1D65A36F">
      <w:pPr>
        <w:pStyle w:val="8"/>
        <w:numPr>
          <w:ilvl w:val="0"/>
          <w:numId w:val="8"/>
        </w:numPr>
        <w:spacing w:after="200" w:line="276" w:lineRule="auto"/>
        <w:jc w:val="both"/>
        <w:rPr>
          <w:rFonts w:cs="Times New Roman"/>
          <w:b w:val="0"/>
          <w:sz w:val="24"/>
          <w:szCs w:val="24"/>
        </w:rPr>
      </w:pPr>
      <w:r>
        <w:rPr>
          <w:rFonts w:cs="Times New Roman"/>
          <w:b w:val="0"/>
          <w:sz w:val="24"/>
          <w:szCs w:val="24"/>
        </w:rPr>
        <w:t>The removal of Emperor Haile Selassie I by Military Junta.</w:t>
      </w:r>
    </w:p>
    <w:p w14:paraId="33D9A2A3">
      <w:pPr>
        <w:pStyle w:val="8"/>
        <w:numPr>
          <w:ilvl w:val="0"/>
          <w:numId w:val="8"/>
        </w:numPr>
        <w:spacing w:after="200" w:line="276" w:lineRule="auto"/>
        <w:jc w:val="both"/>
        <w:rPr>
          <w:rFonts w:cs="Times New Roman"/>
          <w:b w:val="0"/>
          <w:sz w:val="24"/>
          <w:szCs w:val="24"/>
        </w:rPr>
      </w:pPr>
      <w:r>
        <w:rPr>
          <w:rFonts w:cs="Times New Roman"/>
          <w:b w:val="0"/>
          <w:sz w:val="24"/>
          <w:szCs w:val="24"/>
        </w:rPr>
        <w:t>The federation of Eritrea with Ethiopia 1952</w:t>
      </w:r>
    </w:p>
    <w:p w14:paraId="46ACF032">
      <w:pPr>
        <w:pStyle w:val="8"/>
        <w:numPr>
          <w:ilvl w:val="0"/>
          <w:numId w:val="8"/>
        </w:numPr>
        <w:spacing w:after="200" w:line="276" w:lineRule="auto"/>
        <w:jc w:val="both"/>
        <w:rPr>
          <w:rFonts w:cs="Times New Roman"/>
          <w:b w:val="0"/>
          <w:sz w:val="24"/>
          <w:szCs w:val="24"/>
        </w:rPr>
      </w:pPr>
      <w:r>
        <w:rPr>
          <w:rFonts w:cs="Times New Roman"/>
          <w:b w:val="0"/>
          <w:sz w:val="24"/>
          <w:szCs w:val="24"/>
        </w:rPr>
        <w:t>The necessity of safeguarding the interest of the people</w:t>
      </w:r>
    </w:p>
    <w:p w14:paraId="0194F2BC">
      <w:pPr>
        <w:pStyle w:val="8"/>
        <w:numPr>
          <w:ilvl w:val="0"/>
          <w:numId w:val="8"/>
        </w:numPr>
        <w:spacing w:after="200" w:line="276" w:lineRule="auto"/>
        <w:jc w:val="both"/>
        <w:rPr>
          <w:rFonts w:cs="Times New Roman"/>
          <w:b w:val="0"/>
          <w:sz w:val="24"/>
          <w:szCs w:val="24"/>
        </w:rPr>
      </w:pPr>
      <w:r>
        <w:rPr>
          <w:rFonts w:cs="Times New Roman"/>
          <w:b w:val="0"/>
          <w:sz w:val="24"/>
          <w:szCs w:val="24"/>
        </w:rPr>
        <w:t>The necessity of incorporating basic human rights and democratic right with it.</w:t>
      </w:r>
    </w:p>
    <w:p w14:paraId="0E0335E3">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One of the ff is </w:t>
      </w:r>
      <w:r>
        <w:rPr>
          <w:rFonts w:cs="Times New Roman"/>
          <w:sz w:val="24"/>
          <w:szCs w:val="24"/>
        </w:rPr>
        <w:t>not true</w:t>
      </w:r>
      <w:r>
        <w:rPr>
          <w:rFonts w:cs="Times New Roman"/>
          <w:b w:val="0"/>
          <w:sz w:val="24"/>
          <w:szCs w:val="24"/>
        </w:rPr>
        <w:t xml:space="preserve"> about presidential system of gov’t</w:t>
      </w:r>
    </w:p>
    <w:p w14:paraId="3D4871D9">
      <w:pPr>
        <w:pStyle w:val="8"/>
        <w:numPr>
          <w:ilvl w:val="0"/>
          <w:numId w:val="9"/>
        </w:numPr>
        <w:spacing w:after="200" w:line="276" w:lineRule="auto"/>
        <w:jc w:val="both"/>
        <w:rPr>
          <w:rFonts w:cs="Times New Roman"/>
          <w:b w:val="0"/>
          <w:sz w:val="24"/>
          <w:szCs w:val="24"/>
        </w:rPr>
      </w:pPr>
      <w:r>
        <w:rPr>
          <w:rFonts w:cs="Times New Roman"/>
          <w:b w:val="0"/>
          <w:sz w:val="24"/>
          <w:szCs w:val="24"/>
        </w:rPr>
        <w:t>The head of executive was elected from the members of representative</w:t>
      </w:r>
    </w:p>
    <w:p w14:paraId="0DA220CC">
      <w:pPr>
        <w:pStyle w:val="8"/>
        <w:numPr>
          <w:ilvl w:val="0"/>
          <w:numId w:val="9"/>
        </w:numPr>
        <w:spacing w:after="200" w:line="276" w:lineRule="auto"/>
        <w:jc w:val="both"/>
        <w:rPr>
          <w:rFonts w:cs="Times New Roman"/>
          <w:b w:val="0"/>
          <w:sz w:val="24"/>
          <w:szCs w:val="24"/>
        </w:rPr>
      </w:pPr>
      <w:r>
        <w:rPr>
          <w:rFonts w:cs="Times New Roman"/>
          <w:b w:val="0"/>
          <w:sz w:val="24"/>
          <w:szCs w:val="24"/>
        </w:rPr>
        <w:t>The president is elected directly by the people</w:t>
      </w:r>
    </w:p>
    <w:p w14:paraId="44486063">
      <w:pPr>
        <w:pStyle w:val="8"/>
        <w:numPr>
          <w:ilvl w:val="0"/>
          <w:numId w:val="9"/>
        </w:numPr>
        <w:spacing w:after="200" w:line="276" w:lineRule="auto"/>
        <w:jc w:val="both"/>
        <w:rPr>
          <w:rFonts w:cs="Times New Roman"/>
          <w:b w:val="0"/>
          <w:sz w:val="24"/>
          <w:szCs w:val="24"/>
        </w:rPr>
      </w:pPr>
      <w:r>
        <w:rPr>
          <w:rFonts w:cs="Times New Roman"/>
          <w:b w:val="0"/>
          <w:sz w:val="24"/>
          <w:szCs w:val="24"/>
        </w:rPr>
        <w:t xml:space="preserve"> Have strong principle of check and balance</w:t>
      </w:r>
    </w:p>
    <w:p w14:paraId="2AD4C937">
      <w:pPr>
        <w:pStyle w:val="8"/>
        <w:numPr>
          <w:ilvl w:val="0"/>
          <w:numId w:val="9"/>
        </w:numPr>
        <w:spacing w:after="200" w:line="276" w:lineRule="auto"/>
        <w:jc w:val="both"/>
        <w:rPr>
          <w:rFonts w:cs="Times New Roman"/>
          <w:b w:val="0"/>
          <w:sz w:val="24"/>
          <w:szCs w:val="24"/>
        </w:rPr>
      </w:pPr>
      <w:r>
        <w:rPr>
          <w:rFonts w:cs="Times New Roman"/>
          <w:b w:val="0"/>
          <w:sz w:val="24"/>
          <w:szCs w:val="24"/>
        </w:rPr>
        <w:t>Both President and the representative have veto power</w:t>
      </w:r>
    </w:p>
    <w:p w14:paraId="09E72220">
      <w:pPr>
        <w:pStyle w:val="8"/>
        <w:numPr>
          <w:ilvl w:val="0"/>
          <w:numId w:val="2"/>
        </w:numPr>
        <w:spacing w:after="200" w:line="276" w:lineRule="auto"/>
        <w:jc w:val="both"/>
        <w:rPr>
          <w:rFonts w:cs="Times New Roman"/>
          <w:b w:val="0"/>
          <w:sz w:val="24"/>
          <w:szCs w:val="24"/>
        </w:rPr>
      </w:pPr>
      <w:r>
        <w:rPr>
          <w:rFonts w:cs="Times New Roman"/>
          <w:b w:val="0"/>
          <w:sz w:val="24"/>
          <w:szCs w:val="24"/>
        </w:rPr>
        <w:t>A kind of democracy that can exist only in petty states inhabited by a few thousand people who can easily meet at the place, deliberate and formulate policies on the spot is--</w:t>
      </w:r>
    </w:p>
    <w:p w14:paraId="2FF60CBE">
      <w:pPr>
        <w:pStyle w:val="8"/>
        <w:numPr>
          <w:ilvl w:val="0"/>
          <w:numId w:val="10"/>
        </w:numPr>
        <w:spacing w:after="200" w:line="276" w:lineRule="auto"/>
        <w:jc w:val="both"/>
        <w:rPr>
          <w:rFonts w:cs="Times New Roman"/>
          <w:b w:val="0"/>
          <w:sz w:val="24"/>
          <w:szCs w:val="24"/>
        </w:rPr>
      </w:pPr>
      <w:r>
        <w:rPr>
          <w:rFonts w:cs="Times New Roman"/>
          <w:b w:val="0"/>
          <w:sz w:val="24"/>
          <w:szCs w:val="24"/>
        </w:rPr>
        <w:t>Representative democracy                         C. Participatory democracy</w:t>
      </w:r>
    </w:p>
    <w:p w14:paraId="1E585CCE">
      <w:pPr>
        <w:pStyle w:val="8"/>
        <w:numPr>
          <w:ilvl w:val="0"/>
          <w:numId w:val="10"/>
        </w:numPr>
        <w:spacing w:after="200" w:line="276" w:lineRule="auto"/>
        <w:jc w:val="both"/>
        <w:rPr>
          <w:rFonts w:cs="Times New Roman"/>
          <w:b w:val="0"/>
          <w:sz w:val="24"/>
          <w:szCs w:val="24"/>
        </w:rPr>
      </w:pPr>
      <w:r>
        <w:rPr>
          <w:rFonts w:cs="Times New Roman"/>
          <w:b w:val="0"/>
          <w:sz w:val="24"/>
          <w:szCs w:val="24"/>
        </w:rPr>
        <w:t>Parliamentary democracy                          D. Indirect democracy</w:t>
      </w:r>
    </w:p>
    <w:p w14:paraId="58A6EBC9">
      <w:pPr>
        <w:pStyle w:val="8"/>
        <w:spacing w:after="200" w:line="276" w:lineRule="auto"/>
        <w:ind w:left="1080"/>
        <w:jc w:val="both"/>
        <w:rPr>
          <w:rFonts w:cs="Times New Roman"/>
          <w:b w:val="0"/>
          <w:sz w:val="24"/>
          <w:szCs w:val="24"/>
        </w:rPr>
      </w:pPr>
    </w:p>
    <w:p w14:paraId="5C87724C">
      <w:pPr>
        <w:pStyle w:val="8"/>
        <w:spacing w:after="200" w:line="276" w:lineRule="auto"/>
        <w:ind w:left="1080"/>
        <w:jc w:val="both"/>
        <w:rPr>
          <w:rFonts w:cs="Times New Roman"/>
          <w:b w:val="0"/>
          <w:sz w:val="24"/>
          <w:szCs w:val="24"/>
        </w:rPr>
      </w:pPr>
    </w:p>
    <w:p w14:paraId="787F5FC5">
      <w:pPr>
        <w:pStyle w:val="8"/>
        <w:spacing w:after="200" w:line="276" w:lineRule="auto"/>
        <w:ind w:left="1080"/>
        <w:jc w:val="both"/>
        <w:rPr>
          <w:rFonts w:cs="Times New Roman"/>
          <w:b w:val="0"/>
          <w:sz w:val="24"/>
          <w:szCs w:val="24"/>
        </w:rPr>
      </w:pPr>
    </w:p>
    <w:p w14:paraId="180CB910">
      <w:pPr>
        <w:pStyle w:val="8"/>
        <w:numPr>
          <w:ilvl w:val="0"/>
          <w:numId w:val="2"/>
        </w:numPr>
        <w:spacing w:line="276" w:lineRule="auto"/>
        <w:jc w:val="both"/>
        <w:rPr>
          <w:rFonts w:eastAsia="Times New Roman" w:cs="Times New Roman"/>
          <w:b w:val="0"/>
          <w:sz w:val="24"/>
          <w:szCs w:val="24"/>
        </w:rPr>
      </w:pPr>
      <w:r>
        <w:rPr>
          <w:rFonts w:eastAsia="Times New Roman" w:cs="Times New Roman"/>
          <w:b w:val="0"/>
          <w:sz w:val="24"/>
          <w:szCs w:val="24"/>
        </w:rPr>
        <w:t>Which one of the ff is   true about 2</w:t>
      </w:r>
      <w:r>
        <w:rPr>
          <w:rFonts w:eastAsia="Times New Roman" w:cs="Times New Roman"/>
          <w:b w:val="0"/>
          <w:sz w:val="24"/>
          <w:szCs w:val="24"/>
          <w:vertAlign w:val="superscript"/>
        </w:rPr>
        <w:t>nd</w:t>
      </w:r>
      <w:r>
        <w:rPr>
          <w:rFonts w:eastAsia="Times New Roman" w:cs="Times New Roman"/>
          <w:b w:val="0"/>
          <w:sz w:val="24"/>
          <w:szCs w:val="24"/>
        </w:rPr>
        <w:t xml:space="preserve"> generation human rights </w:t>
      </w:r>
    </w:p>
    <w:p w14:paraId="60FA7A18">
      <w:pPr>
        <w:pStyle w:val="8"/>
        <w:numPr>
          <w:ilvl w:val="0"/>
          <w:numId w:val="11"/>
        </w:numPr>
        <w:spacing w:line="276" w:lineRule="auto"/>
        <w:jc w:val="both"/>
        <w:rPr>
          <w:rFonts w:eastAsia="Times New Roman" w:cs="Times New Roman"/>
          <w:b w:val="0"/>
          <w:sz w:val="24"/>
          <w:szCs w:val="24"/>
        </w:rPr>
      </w:pPr>
      <w:r>
        <w:rPr>
          <w:rFonts w:eastAsia="Times New Roman" w:cs="Times New Roman"/>
          <w:b w:val="0"/>
          <w:sz w:val="24"/>
          <w:szCs w:val="24"/>
        </w:rPr>
        <w:t>They are  result of the democratic revolutions in England, French and America war of independence</w:t>
      </w:r>
    </w:p>
    <w:p w14:paraId="2AFBEA8F">
      <w:pPr>
        <w:pStyle w:val="8"/>
        <w:numPr>
          <w:ilvl w:val="0"/>
          <w:numId w:val="11"/>
        </w:numPr>
        <w:spacing w:line="276" w:lineRule="auto"/>
        <w:jc w:val="both"/>
        <w:rPr>
          <w:rFonts w:cs="Times New Roman"/>
          <w:b w:val="0"/>
          <w:sz w:val="24"/>
          <w:szCs w:val="24"/>
        </w:rPr>
      </w:pPr>
      <w:r>
        <w:rPr>
          <w:rFonts w:eastAsia="Times New Roman" w:cs="Times New Roman"/>
          <w:b w:val="0"/>
          <w:sz w:val="24"/>
          <w:szCs w:val="24"/>
        </w:rPr>
        <w:t>They require positive state intervention</w:t>
      </w:r>
    </w:p>
    <w:p w14:paraId="3702AD5E">
      <w:pPr>
        <w:pStyle w:val="8"/>
        <w:numPr>
          <w:ilvl w:val="0"/>
          <w:numId w:val="11"/>
        </w:numPr>
        <w:spacing w:line="276" w:lineRule="auto"/>
        <w:jc w:val="both"/>
        <w:rPr>
          <w:rFonts w:eastAsia="Times New Roman" w:cs="Times New Roman"/>
          <w:b w:val="0"/>
          <w:sz w:val="24"/>
          <w:szCs w:val="24"/>
        </w:rPr>
      </w:pPr>
      <w:r>
        <w:rPr>
          <w:rFonts w:eastAsia="Times New Roman" w:cs="Times New Roman"/>
          <w:b w:val="0"/>
          <w:sz w:val="24"/>
          <w:szCs w:val="24"/>
        </w:rPr>
        <w:t>Result of the fight for national sovereignty and decolonization</w:t>
      </w:r>
    </w:p>
    <w:p w14:paraId="0A24A96F">
      <w:pPr>
        <w:pStyle w:val="8"/>
        <w:numPr>
          <w:ilvl w:val="0"/>
          <w:numId w:val="11"/>
        </w:numPr>
        <w:spacing w:line="276" w:lineRule="auto"/>
        <w:jc w:val="both"/>
        <w:rPr>
          <w:rFonts w:eastAsia="Times New Roman" w:cs="Times New Roman"/>
          <w:b w:val="0"/>
          <w:sz w:val="24"/>
          <w:szCs w:val="24"/>
        </w:rPr>
      </w:pPr>
      <w:r>
        <w:rPr>
          <w:rFonts w:eastAsia="Times New Roman" w:cs="Times New Roman"/>
          <w:b w:val="0"/>
          <w:sz w:val="24"/>
          <w:szCs w:val="24"/>
        </w:rPr>
        <w:t>They are strongly individualistic by nature.</w:t>
      </w:r>
    </w:p>
    <w:p w14:paraId="2A78BFA2">
      <w:pPr>
        <w:pStyle w:val="8"/>
        <w:numPr>
          <w:ilvl w:val="0"/>
          <w:numId w:val="2"/>
        </w:numPr>
        <w:spacing w:line="276" w:lineRule="auto"/>
        <w:jc w:val="both"/>
        <w:rPr>
          <w:rFonts w:cs="Times New Roman"/>
          <w:b w:val="0"/>
          <w:sz w:val="24"/>
          <w:szCs w:val="24"/>
        </w:rPr>
      </w:pPr>
      <w:r>
        <w:rPr>
          <w:rFonts w:cs="Times New Roman"/>
          <w:b w:val="0"/>
          <w:sz w:val="24"/>
          <w:szCs w:val="24"/>
        </w:rPr>
        <w:t xml:space="preserve"> Which of the following is not true about state?</w:t>
      </w:r>
    </w:p>
    <w:p w14:paraId="5CB00701">
      <w:pPr>
        <w:pStyle w:val="8"/>
        <w:numPr>
          <w:ilvl w:val="1"/>
          <w:numId w:val="2"/>
        </w:numPr>
        <w:spacing w:line="276" w:lineRule="auto"/>
        <w:jc w:val="both"/>
        <w:rPr>
          <w:rFonts w:cs="Times New Roman"/>
          <w:b w:val="0"/>
          <w:sz w:val="24"/>
          <w:szCs w:val="24"/>
        </w:rPr>
      </w:pPr>
      <w:r>
        <w:rPr>
          <w:rFonts w:cs="Times New Roman"/>
          <w:b w:val="0"/>
          <w:sz w:val="24"/>
          <w:szCs w:val="24"/>
        </w:rPr>
        <w:t xml:space="preserve">It may be characterized by </w:t>
      </w:r>
      <w:r>
        <w:rPr>
          <w:rFonts w:cs="Times New Roman"/>
          <w:b w:val="0"/>
          <w:sz w:val="24"/>
          <w:szCs w:val="24"/>
          <w:lang w:val="en-US"/>
        </w:rPr>
        <w:t>replicator</w:t>
      </w:r>
      <w:r>
        <w:rPr>
          <w:rFonts w:cs="Times New Roman"/>
          <w:b w:val="0"/>
          <w:sz w:val="24"/>
          <w:szCs w:val="24"/>
        </w:rPr>
        <w:t xml:space="preserve"> government or absolute monarchy   </w:t>
      </w:r>
    </w:p>
    <w:p w14:paraId="539F0805">
      <w:pPr>
        <w:pStyle w:val="8"/>
        <w:numPr>
          <w:ilvl w:val="1"/>
          <w:numId w:val="2"/>
        </w:numPr>
        <w:spacing w:line="276" w:lineRule="auto"/>
        <w:jc w:val="both"/>
        <w:rPr>
          <w:rFonts w:cs="Times New Roman"/>
          <w:b w:val="0"/>
          <w:sz w:val="24"/>
          <w:szCs w:val="24"/>
        </w:rPr>
      </w:pPr>
      <w:r>
        <w:rPr>
          <w:rFonts w:cs="Times New Roman"/>
          <w:b w:val="0"/>
          <w:sz w:val="24"/>
          <w:szCs w:val="24"/>
        </w:rPr>
        <w:t>There is no any controversy and debate among different scholars and political thinkers regarding to the origin of the state.</w:t>
      </w:r>
    </w:p>
    <w:p w14:paraId="2EF27717">
      <w:pPr>
        <w:pStyle w:val="8"/>
        <w:numPr>
          <w:ilvl w:val="1"/>
          <w:numId w:val="2"/>
        </w:numPr>
        <w:spacing w:line="276" w:lineRule="auto"/>
        <w:jc w:val="both"/>
        <w:rPr>
          <w:rFonts w:cs="Times New Roman"/>
          <w:b w:val="0"/>
          <w:sz w:val="24"/>
          <w:szCs w:val="24"/>
        </w:rPr>
      </w:pPr>
      <w:r>
        <w:rPr>
          <w:rFonts w:cs="Times New Roman"/>
          <w:b w:val="0"/>
          <w:sz w:val="24"/>
          <w:szCs w:val="24"/>
        </w:rPr>
        <w:t xml:space="preserve">It was formed by a gradual process              </w:t>
      </w:r>
    </w:p>
    <w:p w14:paraId="57E3C893">
      <w:pPr>
        <w:pStyle w:val="8"/>
        <w:numPr>
          <w:ilvl w:val="1"/>
          <w:numId w:val="2"/>
        </w:numPr>
        <w:spacing w:line="276" w:lineRule="auto"/>
        <w:jc w:val="both"/>
        <w:rPr>
          <w:rFonts w:cs="Times New Roman"/>
          <w:b w:val="0"/>
          <w:sz w:val="24"/>
          <w:szCs w:val="24"/>
        </w:rPr>
      </w:pPr>
      <w:r>
        <w:rPr>
          <w:rFonts w:cs="Times New Roman"/>
          <w:b w:val="0"/>
          <w:sz w:val="24"/>
          <w:szCs w:val="24"/>
        </w:rPr>
        <w:t xml:space="preserve">It may be characterized by colonial legacy   </w:t>
      </w:r>
    </w:p>
    <w:p w14:paraId="392DBCD6">
      <w:pPr>
        <w:pStyle w:val="8"/>
        <w:numPr>
          <w:ilvl w:val="0"/>
          <w:numId w:val="2"/>
        </w:numPr>
        <w:spacing w:line="276" w:lineRule="auto"/>
        <w:jc w:val="both"/>
        <w:rPr>
          <w:rFonts w:cs="Times New Roman"/>
          <w:b w:val="0"/>
          <w:sz w:val="24"/>
          <w:szCs w:val="24"/>
        </w:rPr>
      </w:pPr>
      <w:r>
        <w:rPr>
          <w:rFonts w:cs="Times New Roman"/>
          <w:b w:val="0"/>
          <w:sz w:val="24"/>
          <w:szCs w:val="24"/>
        </w:rPr>
        <w:t>Among the essential element of state which explains about the supreme authority and beyond legal author over it?</w:t>
      </w:r>
    </w:p>
    <w:p w14:paraId="17C4C3F4">
      <w:pPr>
        <w:pStyle w:val="8"/>
        <w:numPr>
          <w:ilvl w:val="1"/>
          <w:numId w:val="2"/>
        </w:numPr>
        <w:spacing w:line="276" w:lineRule="auto"/>
        <w:jc w:val="both"/>
        <w:rPr>
          <w:rFonts w:cs="Times New Roman"/>
          <w:b w:val="0"/>
          <w:sz w:val="24"/>
          <w:szCs w:val="24"/>
        </w:rPr>
      </w:pPr>
      <w:r>
        <w:rPr>
          <w:rFonts w:cs="Times New Roman"/>
          <w:b w:val="0"/>
          <w:sz w:val="24"/>
          <w:szCs w:val="24"/>
        </w:rPr>
        <w:t>Population        B. Sovereignty          C. Territory       D. Recognition</w:t>
      </w:r>
    </w:p>
    <w:p w14:paraId="3F700EEA">
      <w:pPr>
        <w:pStyle w:val="8"/>
        <w:numPr>
          <w:ilvl w:val="0"/>
          <w:numId w:val="2"/>
        </w:numPr>
        <w:spacing w:line="276" w:lineRule="auto"/>
        <w:jc w:val="both"/>
        <w:rPr>
          <w:rFonts w:cs="Times New Roman"/>
          <w:b w:val="0"/>
          <w:sz w:val="24"/>
          <w:szCs w:val="24"/>
        </w:rPr>
      </w:pPr>
      <w:r>
        <w:rPr>
          <w:rFonts w:cs="Times New Roman"/>
          <w:b w:val="0"/>
          <w:sz w:val="24"/>
          <w:szCs w:val="24"/>
        </w:rPr>
        <w:t>Which theory reason out the emergence and development of state as on criteria of people give up their fundamental freedoms in return for benefits like state protection, which one?</w:t>
      </w:r>
    </w:p>
    <w:p w14:paraId="29D9F8CF">
      <w:pPr>
        <w:pStyle w:val="8"/>
        <w:spacing w:line="276" w:lineRule="auto"/>
        <w:jc w:val="both"/>
        <w:rPr>
          <w:rFonts w:cs="Times New Roman"/>
          <w:b w:val="0"/>
          <w:sz w:val="24"/>
          <w:szCs w:val="24"/>
        </w:rPr>
      </w:pPr>
      <w:r>
        <w:rPr>
          <w:rFonts w:cs="Times New Roman"/>
          <w:b w:val="0"/>
          <w:sz w:val="24"/>
          <w:szCs w:val="24"/>
        </w:rPr>
        <w:t>A, Natural theory       B, Social contract theory       C, Marxist theory        D, Force theory</w:t>
      </w:r>
    </w:p>
    <w:p w14:paraId="7F0B1D67">
      <w:pPr>
        <w:pStyle w:val="8"/>
        <w:numPr>
          <w:ilvl w:val="0"/>
          <w:numId w:val="2"/>
        </w:numPr>
        <w:spacing w:line="276" w:lineRule="auto"/>
        <w:jc w:val="both"/>
        <w:rPr>
          <w:rFonts w:cs="Times New Roman"/>
          <w:b w:val="0"/>
          <w:sz w:val="24"/>
          <w:szCs w:val="24"/>
        </w:rPr>
      </w:pPr>
      <w:r>
        <w:rPr>
          <w:rFonts w:cs="Times New Roman"/>
          <w:b w:val="0"/>
          <w:sz w:val="24"/>
          <w:szCs w:val="24"/>
        </w:rPr>
        <w:t>Identify the incorrect statement about federalism?</w:t>
      </w:r>
    </w:p>
    <w:p w14:paraId="088A5940">
      <w:pPr>
        <w:pStyle w:val="8"/>
        <w:autoSpaceDE w:val="0"/>
        <w:autoSpaceDN w:val="0"/>
        <w:adjustRightInd w:val="0"/>
        <w:spacing w:line="276" w:lineRule="auto"/>
        <w:jc w:val="both"/>
        <w:rPr>
          <w:rFonts w:cs="Times New Roman" w:eastAsiaTheme="minorEastAsia"/>
          <w:b w:val="0"/>
          <w:sz w:val="24"/>
          <w:szCs w:val="24"/>
        </w:rPr>
      </w:pPr>
      <w:r>
        <w:rPr>
          <w:rFonts w:cs="Times New Roman"/>
          <w:b w:val="0"/>
          <w:sz w:val="24"/>
          <w:szCs w:val="24"/>
        </w:rPr>
        <w:t>A.</w:t>
      </w:r>
      <w:r>
        <w:rPr>
          <w:rFonts w:cs="Times New Roman" w:eastAsiaTheme="minorEastAsia"/>
          <w:b w:val="0"/>
          <w:iCs/>
          <w:sz w:val="24"/>
          <w:szCs w:val="24"/>
        </w:rPr>
        <w:t xml:space="preserve"> It is a </w:t>
      </w:r>
      <w:r>
        <w:rPr>
          <w:rFonts w:cs="Times New Roman" w:eastAsiaTheme="minorEastAsia"/>
          <w:b w:val="0"/>
          <w:sz w:val="24"/>
          <w:szCs w:val="24"/>
        </w:rPr>
        <w:t>political arrangement where powers are dispersed between levels of government</w:t>
      </w:r>
    </w:p>
    <w:p w14:paraId="5184A7ED">
      <w:pPr>
        <w:pStyle w:val="8"/>
        <w:autoSpaceDE w:val="0"/>
        <w:autoSpaceDN w:val="0"/>
        <w:adjustRightInd w:val="0"/>
        <w:spacing w:line="276" w:lineRule="auto"/>
        <w:jc w:val="both"/>
        <w:rPr>
          <w:rFonts w:cs="Times New Roman" w:eastAsiaTheme="minorEastAsia"/>
          <w:b w:val="0"/>
          <w:sz w:val="24"/>
          <w:szCs w:val="24"/>
        </w:rPr>
      </w:pPr>
      <w:r>
        <w:rPr>
          <w:rFonts w:cs="Times New Roman"/>
          <w:b w:val="0"/>
          <w:sz w:val="24"/>
          <w:szCs w:val="24"/>
        </w:rPr>
        <w:t xml:space="preserve">B. </w:t>
      </w:r>
      <w:r>
        <w:rPr>
          <w:rFonts w:cs="Times New Roman" w:eastAsiaTheme="minorEastAsia"/>
          <w:b w:val="0"/>
          <w:sz w:val="24"/>
          <w:szCs w:val="24"/>
        </w:rPr>
        <w:t xml:space="preserve">Member states are legally supreme over its own sphere and necessarily effective </w:t>
      </w:r>
      <w:r>
        <w:rPr>
          <w:rFonts w:cs="Times New Roman" w:eastAsiaTheme="minorEastAsia"/>
          <w:b w:val="0"/>
          <w:sz w:val="24"/>
          <w:szCs w:val="24"/>
        </w:rPr>
        <w:tab/>
      </w:r>
      <w:r>
        <w:rPr>
          <w:rFonts w:cs="Times New Roman" w:eastAsiaTheme="minorEastAsia"/>
          <w:b w:val="0"/>
          <w:sz w:val="24"/>
          <w:szCs w:val="24"/>
        </w:rPr>
        <w:t xml:space="preserve">government   </w:t>
      </w:r>
    </w:p>
    <w:p w14:paraId="2B9FA7F0">
      <w:pPr>
        <w:pStyle w:val="8"/>
        <w:spacing w:line="276" w:lineRule="auto"/>
        <w:jc w:val="both"/>
        <w:rPr>
          <w:rFonts w:cs="Times New Roman"/>
          <w:b w:val="0"/>
          <w:color w:val="000000"/>
          <w:sz w:val="24"/>
          <w:szCs w:val="24"/>
        </w:rPr>
      </w:pPr>
      <w:r>
        <w:rPr>
          <w:rFonts w:cs="Times New Roman"/>
          <w:b w:val="0"/>
          <w:sz w:val="24"/>
          <w:szCs w:val="24"/>
        </w:rPr>
        <w:t xml:space="preserve">     C. </w:t>
      </w:r>
      <w:r>
        <w:rPr>
          <w:rFonts w:cs="Times New Roman"/>
          <w:b w:val="0"/>
          <w:color w:val="000000"/>
          <w:sz w:val="24"/>
          <w:szCs w:val="24"/>
        </w:rPr>
        <w:t xml:space="preserve">There is some centralization of power  </w:t>
      </w:r>
    </w:p>
    <w:p w14:paraId="2F4D4434">
      <w:pPr>
        <w:pStyle w:val="8"/>
        <w:spacing w:line="276" w:lineRule="auto"/>
        <w:jc w:val="both"/>
        <w:rPr>
          <w:rFonts w:cs="Times New Roman" w:eastAsiaTheme="minorEastAsia"/>
          <w:b w:val="0"/>
          <w:sz w:val="24"/>
          <w:szCs w:val="24"/>
        </w:rPr>
      </w:pPr>
      <w:r>
        <w:rPr>
          <w:rFonts w:cs="Times New Roman"/>
          <w:b w:val="0"/>
          <w:sz w:val="24"/>
          <w:szCs w:val="24"/>
        </w:rPr>
        <w:t xml:space="preserve">     D. It creates</w:t>
      </w:r>
      <w:r>
        <w:rPr>
          <w:rFonts w:cs="Times New Roman" w:eastAsiaTheme="minorEastAsia"/>
          <w:b w:val="0"/>
          <w:sz w:val="24"/>
          <w:szCs w:val="24"/>
        </w:rPr>
        <w:t xml:space="preserve"> subsequent confusion regarding who is responsible for what</w:t>
      </w:r>
    </w:p>
    <w:p w14:paraId="0B608821">
      <w:pPr>
        <w:pStyle w:val="8"/>
        <w:numPr>
          <w:ilvl w:val="0"/>
          <w:numId w:val="2"/>
        </w:numPr>
        <w:spacing w:line="276" w:lineRule="auto"/>
        <w:jc w:val="both"/>
        <w:rPr>
          <w:rFonts w:cs="Times New Roman" w:eastAsiaTheme="minorEastAsia"/>
          <w:b w:val="0"/>
          <w:sz w:val="24"/>
          <w:szCs w:val="24"/>
        </w:rPr>
      </w:pPr>
      <w:r>
        <w:rPr>
          <w:rFonts w:cs="Times New Roman" w:eastAsiaTheme="minorEastAsia"/>
          <w:b w:val="0"/>
          <w:sz w:val="24"/>
          <w:szCs w:val="24"/>
        </w:rPr>
        <w:t xml:space="preserve"> Which one of the following is not the function of judiciary in a democratic government</w:t>
      </w:r>
    </w:p>
    <w:p w14:paraId="1178EE9B">
      <w:pPr>
        <w:pStyle w:val="8"/>
        <w:spacing w:line="276" w:lineRule="auto"/>
        <w:jc w:val="both"/>
        <w:rPr>
          <w:rFonts w:cs="Times New Roman" w:eastAsiaTheme="minorEastAsia"/>
          <w:b w:val="0"/>
          <w:sz w:val="24"/>
          <w:szCs w:val="24"/>
        </w:rPr>
      </w:pPr>
      <w:r>
        <w:rPr>
          <w:rFonts w:cs="Times New Roman" w:eastAsiaTheme="minorEastAsia"/>
          <w:b w:val="0"/>
          <w:sz w:val="24"/>
          <w:szCs w:val="24"/>
        </w:rPr>
        <w:t xml:space="preserve">     A. Protecting peoples right                                      C. Guardian of the constitution </w:t>
      </w:r>
    </w:p>
    <w:p w14:paraId="6F71313D">
      <w:pPr>
        <w:pStyle w:val="8"/>
        <w:spacing w:line="276" w:lineRule="auto"/>
        <w:jc w:val="both"/>
        <w:rPr>
          <w:rFonts w:cs="Times New Roman" w:eastAsiaTheme="minorEastAsia"/>
          <w:b w:val="0"/>
          <w:sz w:val="24"/>
          <w:szCs w:val="24"/>
        </w:rPr>
      </w:pPr>
      <w:r>
        <w:rPr>
          <w:rFonts w:cs="Times New Roman" w:eastAsiaTheme="minorEastAsia"/>
          <w:b w:val="0"/>
          <w:sz w:val="24"/>
          <w:szCs w:val="24"/>
        </w:rPr>
        <w:t xml:space="preserve">     B. Guardian of the government and ruling party     D. Adjudicating conflicting matters</w:t>
      </w:r>
    </w:p>
    <w:p w14:paraId="633BC8CE">
      <w:pPr>
        <w:pStyle w:val="8"/>
        <w:numPr>
          <w:ilvl w:val="0"/>
          <w:numId w:val="2"/>
        </w:numPr>
        <w:spacing w:line="276" w:lineRule="auto"/>
        <w:jc w:val="both"/>
        <w:rPr>
          <w:rFonts w:cs="Times New Roman" w:eastAsiaTheme="minorEastAsia"/>
          <w:b w:val="0"/>
          <w:sz w:val="24"/>
          <w:szCs w:val="24"/>
        </w:rPr>
      </w:pPr>
      <w:r>
        <w:rPr>
          <w:rFonts w:cs="Times New Roman" w:eastAsiaTheme="minorEastAsia"/>
          <w:b w:val="0"/>
          <w:sz w:val="24"/>
          <w:szCs w:val="24"/>
        </w:rPr>
        <w:t xml:space="preserve">When someone has claim of being Ethiopian and proud of his/her language as a </w:t>
      </w:r>
      <w:r>
        <w:rPr>
          <w:rFonts w:cs="Times New Roman" w:eastAsiaTheme="minorEastAsia"/>
          <w:b w:val="0"/>
          <w:sz w:val="24"/>
          <w:szCs w:val="24"/>
        </w:rPr>
        <w:tab/>
      </w:r>
      <w:r>
        <w:rPr>
          <w:rFonts w:cs="Times New Roman" w:eastAsiaTheme="minorEastAsia"/>
          <w:b w:val="0"/>
          <w:sz w:val="24"/>
          <w:szCs w:val="24"/>
        </w:rPr>
        <w:t>citizenship of his/her country.</w:t>
      </w:r>
    </w:p>
    <w:p w14:paraId="1FFDE2C8">
      <w:pPr>
        <w:spacing w:line="276" w:lineRule="auto"/>
        <w:ind w:left="720"/>
        <w:jc w:val="both"/>
        <w:rPr>
          <w:rFonts w:cs="Times New Roman" w:eastAsiaTheme="minorEastAsia"/>
          <w:b w:val="0"/>
          <w:sz w:val="24"/>
          <w:szCs w:val="24"/>
        </w:rPr>
      </w:pPr>
      <w:r>
        <w:rPr>
          <w:rFonts w:cs="Times New Roman" w:eastAsiaTheme="minorEastAsia"/>
          <w:b w:val="0"/>
          <w:sz w:val="24"/>
          <w:szCs w:val="24"/>
        </w:rPr>
        <w:t xml:space="preserve">     A. Citizenship as a feeling                               B. Citizenship as a practice   </w:t>
      </w:r>
    </w:p>
    <w:p w14:paraId="29ADB7B3">
      <w:pPr>
        <w:pStyle w:val="8"/>
        <w:spacing w:line="276" w:lineRule="auto"/>
        <w:jc w:val="both"/>
        <w:rPr>
          <w:rFonts w:cs="Times New Roman" w:eastAsiaTheme="minorEastAsia"/>
          <w:b w:val="0"/>
          <w:sz w:val="24"/>
          <w:szCs w:val="24"/>
        </w:rPr>
      </w:pPr>
      <w:r>
        <w:rPr>
          <w:rFonts w:cs="Times New Roman" w:eastAsiaTheme="minorEastAsia"/>
          <w:b w:val="0"/>
          <w:sz w:val="24"/>
          <w:szCs w:val="24"/>
        </w:rPr>
        <w:t xml:space="preserve">     C. Citizenship status                                        D. Citizenship as benefit</w:t>
      </w:r>
    </w:p>
    <w:p w14:paraId="179918D9">
      <w:pPr>
        <w:pStyle w:val="8"/>
        <w:numPr>
          <w:ilvl w:val="0"/>
          <w:numId w:val="2"/>
        </w:numPr>
        <w:spacing w:line="276" w:lineRule="auto"/>
        <w:jc w:val="both"/>
        <w:rPr>
          <w:rFonts w:cs="Times New Roman"/>
          <w:b w:val="0"/>
          <w:sz w:val="24"/>
          <w:szCs w:val="24"/>
        </w:rPr>
      </w:pPr>
      <w:r>
        <w:rPr>
          <w:rFonts w:cs="Times New Roman"/>
          <w:b w:val="0"/>
          <w:sz w:val="24"/>
          <w:szCs w:val="24"/>
        </w:rPr>
        <w:t xml:space="preserve"> Which one is wrong about Ethiopian citizenship law that foreigner can acquire </w:t>
      </w:r>
      <w:r>
        <w:rPr>
          <w:rFonts w:cs="Times New Roman"/>
          <w:b w:val="0"/>
          <w:sz w:val="24"/>
          <w:szCs w:val="24"/>
        </w:rPr>
        <w:tab/>
      </w:r>
      <w:r>
        <w:rPr>
          <w:rFonts w:cs="Times New Roman"/>
          <w:b w:val="0"/>
          <w:sz w:val="24"/>
          <w:szCs w:val="24"/>
        </w:rPr>
        <w:t xml:space="preserve">Ethiopian citizenship when the following requirements are fulfilled? </w:t>
      </w:r>
    </w:p>
    <w:p w14:paraId="0EFF8B82">
      <w:pPr>
        <w:pStyle w:val="8"/>
        <w:numPr>
          <w:ilvl w:val="1"/>
          <w:numId w:val="2"/>
        </w:numPr>
        <w:spacing w:line="276" w:lineRule="auto"/>
        <w:jc w:val="both"/>
        <w:rPr>
          <w:rFonts w:cs="Times New Roman"/>
          <w:b w:val="0"/>
          <w:sz w:val="24"/>
          <w:szCs w:val="24"/>
        </w:rPr>
      </w:pPr>
      <w:r>
        <w:rPr>
          <w:rFonts w:cs="Times New Roman"/>
          <w:b w:val="0"/>
          <w:sz w:val="24"/>
          <w:szCs w:val="24"/>
        </w:rPr>
        <w:t xml:space="preserve">There is no any exception for foreigners how may not Speak one of Ethiopian language </w:t>
      </w:r>
    </w:p>
    <w:p w14:paraId="08FB8C00">
      <w:pPr>
        <w:pStyle w:val="8"/>
        <w:numPr>
          <w:ilvl w:val="1"/>
          <w:numId w:val="2"/>
        </w:numPr>
        <w:spacing w:line="276" w:lineRule="auto"/>
        <w:jc w:val="both"/>
        <w:rPr>
          <w:rFonts w:cs="Times New Roman"/>
          <w:b w:val="0"/>
          <w:sz w:val="24"/>
          <w:szCs w:val="24"/>
        </w:rPr>
      </w:pPr>
      <w:r>
        <w:rPr>
          <w:rFonts w:cs="Times New Roman"/>
          <w:b w:val="0"/>
          <w:sz w:val="24"/>
          <w:szCs w:val="24"/>
        </w:rPr>
        <w:t>Foreigner lived at least four years in Ethiopia to get by application process</w:t>
      </w:r>
    </w:p>
    <w:p w14:paraId="4F54F8D2">
      <w:pPr>
        <w:pStyle w:val="8"/>
        <w:numPr>
          <w:ilvl w:val="1"/>
          <w:numId w:val="2"/>
        </w:numPr>
        <w:spacing w:line="276" w:lineRule="auto"/>
        <w:jc w:val="both"/>
        <w:rPr>
          <w:rFonts w:cs="Times New Roman" w:eastAsiaTheme="minorEastAsia"/>
          <w:b w:val="0"/>
          <w:sz w:val="24"/>
          <w:szCs w:val="24"/>
        </w:rPr>
      </w:pPr>
      <w:r>
        <w:rPr>
          <w:rFonts w:cs="Times New Roman" w:eastAsiaTheme="minorEastAsia"/>
          <w:b w:val="0"/>
          <w:sz w:val="24"/>
          <w:szCs w:val="24"/>
        </w:rPr>
        <w:t>Eighteen years old in order to get in applicants process</w:t>
      </w:r>
    </w:p>
    <w:p w14:paraId="3504707E">
      <w:pPr>
        <w:pStyle w:val="8"/>
        <w:numPr>
          <w:ilvl w:val="1"/>
          <w:numId w:val="2"/>
        </w:numPr>
        <w:spacing w:line="276" w:lineRule="auto"/>
        <w:jc w:val="both"/>
        <w:rPr>
          <w:rFonts w:cs="Times New Roman" w:eastAsiaTheme="minorEastAsia"/>
          <w:b w:val="0"/>
          <w:sz w:val="24"/>
          <w:szCs w:val="24"/>
        </w:rPr>
      </w:pPr>
      <w:r>
        <w:rPr>
          <w:rFonts w:cs="Times New Roman" w:eastAsiaTheme="minorEastAsia"/>
          <w:b w:val="0"/>
          <w:sz w:val="24"/>
          <w:szCs w:val="24"/>
        </w:rPr>
        <w:t>Marriage was stayed as least two years and  by legal ways</w:t>
      </w:r>
    </w:p>
    <w:p w14:paraId="184982D3">
      <w:pPr>
        <w:pStyle w:val="8"/>
        <w:numPr>
          <w:ilvl w:val="0"/>
          <w:numId w:val="2"/>
        </w:numPr>
        <w:spacing w:line="276" w:lineRule="auto"/>
        <w:jc w:val="both"/>
        <w:rPr>
          <w:rFonts w:cs="Times New Roman" w:eastAsiaTheme="minorEastAsia"/>
          <w:b w:val="0"/>
          <w:sz w:val="24"/>
          <w:szCs w:val="24"/>
        </w:rPr>
      </w:pPr>
      <w:r>
        <w:rPr>
          <w:rFonts w:cs="Times New Roman" w:eastAsiaTheme="minorEastAsia"/>
          <w:b w:val="0"/>
          <w:sz w:val="24"/>
          <w:szCs w:val="24"/>
        </w:rPr>
        <w:t xml:space="preserve">______is the process of losing citizenship right by lived a long period of time in other  </w:t>
      </w:r>
      <w:r>
        <w:rPr>
          <w:rFonts w:cs="Times New Roman" w:eastAsiaTheme="minorEastAsia"/>
          <w:b w:val="0"/>
          <w:sz w:val="24"/>
          <w:szCs w:val="24"/>
        </w:rPr>
        <w:tab/>
      </w:r>
      <w:r>
        <w:rPr>
          <w:rFonts w:cs="Times New Roman" w:eastAsiaTheme="minorEastAsia"/>
          <w:b w:val="0"/>
          <w:sz w:val="24"/>
          <w:szCs w:val="24"/>
        </w:rPr>
        <w:t>states.</w:t>
      </w:r>
    </w:p>
    <w:p w14:paraId="5331D71A">
      <w:pPr>
        <w:pStyle w:val="8"/>
        <w:numPr>
          <w:ilvl w:val="1"/>
          <w:numId w:val="2"/>
        </w:numPr>
        <w:spacing w:line="276" w:lineRule="auto"/>
        <w:jc w:val="both"/>
        <w:rPr>
          <w:rFonts w:cs="Times New Roman" w:eastAsiaTheme="minorEastAsia"/>
          <w:b w:val="0"/>
          <w:sz w:val="24"/>
          <w:szCs w:val="24"/>
        </w:rPr>
      </w:pPr>
      <w:r>
        <w:rPr>
          <w:rFonts w:cs="Times New Roman" w:eastAsiaTheme="minorEastAsia"/>
          <w:b w:val="0"/>
          <w:sz w:val="24"/>
          <w:szCs w:val="24"/>
        </w:rPr>
        <w:t>lapse              B. Substitution           C. Deprivation             D. Renunciation</w:t>
      </w:r>
    </w:p>
    <w:p w14:paraId="63CE49CD">
      <w:pPr>
        <w:pStyle w:val="8"/>
        <w:numPr>
          <w:ilvl w:val="0"/>
          <w:numId w:val="2"/>
        </w:numPr>
        <w:spacing w:line="276" w:lineRule="auto"/>
        <w:jc w:val="both"/>
        <w:rPr>
          <w:rFonts w:eastAsia="Times New Roman" w:cs="Times New Roman"/>
          <w:b w:val="0"/>
          <w:sz w:val="24"/>
          <w:szCs w:val="24"/>
        </w:rPr>
      </w:pPr>
      <w:r>
        <w:rPr>
          <w:rFonts w:eastAsia="Times New Roman" w:cs="Times New Roman"/>
          <w:b w:val="0"/>
          <w:sz w:val="24"/>
          <w:szCs w:val="24"/>
        </w:rPr>
        <w:t>The practice of direct democracy in which people can have the right to remove the public officials from power___________?</w:t>
      </w:r>
    </w:p>
    <w:p w14:paraId="4D9710F8">
      <w:pPr>
        <w:pStyle w:val="8"/>
        <w:spacing w:line="276" w:lineRule="auto"/>
        <w:jc w:val="both"/>
        <w:rPr>
          <w:rFonts w:eastAsia="Times New Roman" w:cs="Times New Roman"/>
          <w:b w:val="0"/>
          <w:sz w:val="24"/>
          <w:szCs w:val="24"/>
        </w:rPr>
      </w:pPr>
      <w:r>
        <w:rPr>
          <w:rFonts w:eastAsia="Times New Roman" w:cs="Times New Roman"/>
          <w:b w:val="0"/>
          <w:sz w:val="24"/>
          <w:szCs w:val="24"/>
        </w:rPr>
        <w:t xml:space="preserve">      A. Initiative         B. Plebiscite                C. Recall                       D. Referendum</w:t>
      </w:r>
    </w:p>
    <w:p w14:paraId="4A3FBAA1">
      <w:pPr>
        <w:pStyle w:val="8"/>
        <w:numPr>
          <w:ilvl w:val="0"/>
          <w:numId w:val="2"/>
        </w:numPr>
        <w:spacing w:line="276" w:lineRule="auto"/>
        <w:jc w:val="both"/>
        <w:rPr>
          <w:rFonts w:eastAsia="Times New Roman" w:cs="Times New Roman"/>
          <w:b w:val="0"/>
          <w:sz w:val="24"/>
          <w:szCs w:val="24"/>
        </w:rPr>
      </w:pPr>
      <w:r>
        <w:rPr>
          <w:rFonts w:eastAsia="Times New Roman" w:cs="Times New Roman"/>
          <w:b w:val="0"/>
          <w:sz w:val="24"/>
          <w:szCs w:val="24"/>
        </w:rPr>
        <w:t xml:space="preserve"> Of the following which one is incorrect?</w:t>
      </w:r>
    </w:p>
    <w:p w14:paraId="3DD557E8">
      <w:pPr>
        <w:pStyle w:val="8"/>
        <w:spacing w:line="276" w:lineRule="auto"/>
        <w:jc w:val="both"/>
        <w:rPr>
          <w:rFonts w:eastAsia="Times New Roman" w:cs="Times New Roman"/>
          <w:b w:val="0"/>
          <w:sz w:val="24"/>
          <w:szCs w:val="24"/>
        </w:rPr>
      </w:pPr>
      <w:r>
        <w:rPr>
          <w:rFonts w:eastAsia="Times New Roman" w:cs="Times New Roman"/>
          <w:b w:val="0"/>
          <w:sz w:val="24"/>
          <w:szCs w:val="24"/>
        </w:rPr>
        <w:t>A. The Ethiopian prime minister is directly elected by the people</w:t>
      </w:r>
    </w:p>
    <w:p w14:paraId="6B9945C9">
      <w:pPr>
        <w:pStyle w:val="8"/>
        <w:spacing w:line="276" w:lineRule="auto"/>
        <w:jc w:val="both"/>
        <w:rPr>
          <w:rFonts w:eastAsia="Times New Roman" w:cs="Times New Roman"/>
          <w:b w:val="0"/>
          <w:sz w:val="24"/>
          <w:szCs w:val="24"/>
        </w:rPr>
      </w:pPr>
      <w:r>
        <w:rPr>
          <w:rFonts w:eastAsia="Times New Roman" w:cs="Times New Roman"/>
          <w:b w:val="0"/>
          <w:sz w:val="24"/>
          <w:szCs w:val="24"/>
        </w:rPr>
        <w:t xml:space="preserve">B. In parliamentary gov’t the members of the house of people representatives are directly elected by the people </w:t>
      </w:r>
    </w:p>
    <w:p w14:paraId="30E6084B">
      <w:pPr>
        <w:pStyle w:val="8"/>
        <w:spacing w:line="276" w:lineRule="auto"/>
        <w:jc w:val="both"/>
        <w:rPr>
          <w:rFonts w:eastAsia="Times New Roman" w:cs="Times New Roman"/>
          <w:b w:val="0"/>
          <w:sz w:val="24"/>
          <w:szCs w:val="24"/>
        </w:rPr>
      </w:pPr>
      <w:r>
        <w:rPr>
          <w:rFonts w:eastAsia="Times New Roman" w:cs="Times New Roman"/>
          <w:b w:val="0"/>
          <w:sz w:val="24"/>
          <w:szCs w:val="24"/>
        </w:rPr>
        <w:t>C. A state which has constitution is may not democratic</w:t>
      </w:r>
    </w:p>
    <w:p w14:paraId="51A0DF54">
      <w:pPr>
        <w:pStyle w:val="8"/>
        <w:spacing w:line="276" w:lineRule="auto"/>
        <w:jc w:val="both"/>
        <w:rPr>
          <w:rFonts w:eastAsia="Times New Roman" w:cs="Times New Roman"/>
          <w:b w:val="0"/>
          <w:sz w:val="24"/>
          <w:szCs w:val="24"/>
        </w:rPr>
      </w:pPr>
      <w:r>
        <w:rPr>
          <w:rFonts w:eastAsia="Times New Roman" w:cs="Times New Roman"/>
          <w:b w:val="0"/>
          <w:sz w:val="24"/>
          <w:szCs w:val="24"/>
        </w:rPr>
        <w:t>D. Constitutionalism necessarily limit the powers of the government</w:t>
      </w:r>
    </w:p>
    <w:p w14:paraId="0500E832">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One of the ff is </w:t>
      </w:r>
      <w:r>
        <w:rPr>
          <w:rFonts w:cs="Times New Roman"/>
          <w:sz w:val="24"/>
          <w:szCs w:val="24"/>
        </w:rPr>
        <w:t>not true</w:t>
      </w:r>
      <w:r>
        <w:rPr>
          <w:rFonts w:cs="Times New Roman"/>
          <w:b w:val="0"/>
          <w:sz w:val="24"/>
          <w:szCs w:val="24"/>
        </w:rPr>
        <w:t xml:space="preserve"> about house of people representative in Ethiopia </w:t>
      </w:r>
    </w:p>
    <w:p w14:paraId="4E8AD91B">
      <w:pPr>
        <w:pStyle w:val="8"/>
        <w:numPr>
          <w:ilvl w:val="0"/>
          <w:numId w:val="12"/>
        </w:numPr>
        <w:spacing w:after="200" w:line="276" w:lineRule="auto"/>
        <w:jc w:val="both"/>
        <w:rPr>
          <w:rFonts w:cs="Times New Roman"/>
          <w:b w:val="0"/>
          <w:sz w:val="24"/>
          <w:szCs w:val="24"/>
        </w:rPr>
      </w:pPr>
      <w:r>
        <w:rPr>
          <w:rFonts w:cs="Times New Roman"/>
          <w:b w:val="0"/>
          <w:sz w:val="24"/>
          <w:szCs w:val="24"/>
        </w:rPr>
        <w:t>They have the right to approve international agreements</w:t>
      </w:r>
    </w:p>
    <w:p w14:paraId="7ED4E283">
      <w:pPr>
        <w:pStyle w:val="8"/>
        <w:numPr>
          <w:ilvl w:val="0"/>
          <w:numId w:val="12"/>
        </w:numPr>
        <w:spacing w:after="200" w:line="276" w:lineRule="auto"/>
        <w:jc w:val="both"/>
        <w:rPr>
          <w:rFonts w:cs="Times New Roman"/>
          <w:b w:val="0"/>
          <w:sz w:val="24"/>
          <w:szCs w:val="24"/>
        </w:rPr>
      </w:pPr>
      <w:r>
        <w:rPr>
          <w:rFonts w:cs="Times New Roman"/>
          <w:b w:val="0"/>
          <w:sz w:val="24"/>
          <w:szCs w:val="24"/>
        </w:rPr>
        <w:t>Have the power to formulate the constitution</w:t>
      </w:r>
    </w:p>
    <w:p w14:paraId="691EECE5">
      <w:pPr>
        <w:pStyle w:val="8"/>
        <w:numPr>
          <w:ilvl w:val="0"/>
          <w:numId w:val="12"/>
        </w:numPr>
        <w:spacing w:after="200" w:line="276" w:lineRule="auto"/>
        <w:jc w:val="both"/>
        <w:rPr>
          <w:rFonts w:cs="Times New Roman"/>
          <w:b w:val="0"/>
          <w:sz w:val="24"/>
          <w:szCs w:val="24"/>
        </w:rPr>
      </w:pPr>
      <w:r>
        <w:rPr>
          <w:rFonts w:cs="Times New Roman"/>
          <w:b w:val="0"/>
          <w:sz w:val="24"/>
          <w:szCs w:val="24"/>
        </w:rPr>
        <w:t>Its members are accountable to the people of Ethiopia</w:t>
      </w:r>
    </w:p>
    <w:p w14:paraId="3E667325">
      <w:pPr>
        <w:pStyle w:val="8"/>
        <w:numPr>
          <w:ilvl w:val="0"/>
          <w:numId w:val="12"/>
        </w:numPr>
        <w:spacing w:after="200" w:line="276" w:lineRule="auto"/>
        <w:jc w:val="both"/>
        <w:rPr>
          <w:rFonts w:cs="Times New Roman"/>
          <w:b w:val="0"/>
          <w:sz w:val="24"/>
          <w:szCs w:val="24"/>
        </w:rPr>
      </w:pPr>
      <w:r>
        <w:rPr>
          <w:rFonts w:cs="Times New Roman"/>
          <w:b w:val="0"/>
          <w:sz w:val="24"/>
          <w:szCs w:val="24"/>
        </w:rPr>
        <w:t>Its members are elected for term of five year</w:t>
      </w:r>
    </w:p>
    <w:p w14:paraId="017DCD22">
      <w:pPr>
        <w:pStyle w:val="8"/>
        <w:numPr>
          <w:ilvl w:val="0"/>
          <w:numId w:val="2"/>
        </w:numPr>
        <w:spacing w:after="200" w:line="276" w:lineRule="auto"/>
        <w:jc w:val="both"/>
        <w:rPr>
          <w:rFonts w:cs="Times New Roman"/>
          <w:b w:val="0"/>
          <w:sz w:val="24"/>
          <w:szCs w:val="24"/>
        </w:rPr>
      </w:pPr>
      <w:r>
        <w:rPr>
          <w:rFonts w:cs="Times New Roman"/>
          <w:b w:val="0"/>
          <w:sz w:val="24"/>
          <w:szCs w:val="24"/>
        </w:rPr>
        <w:t>One of the ff was given the serious consideration when Ethiopia adopted the 1995 FDRE constitution</w:t>
      </w:r>
    </w:p>
    <w:p w14:paraId="03B43643">
      <w:pPr>
        <w:pStyle w:val="8"/>
        <w:numPr>
          <w:ilvl w:val="0"/>
          <w:numId w:val="13"/>
        </w:numPr>
        <w:spacing w:after="200" w:line="276" w:lineRule="auto"/>
        <w:jc w:val="both"/>
        <w:rPr>
          <w:rFonts w:cs="Times New Roman"/>
          <w:b w:val="0"/>
          <w:sz w:val="24"/>
          <w:szCs w:val="24"/>
        </w:rPr>
      </w:pPr>
      <w:r>
        <w:rPr>
          <w:rFonts w:cs="Times New Roman"/>
          <w:b w:val="0"/>
          <w:sz w:val="24"/>
          <w:szCs w:val="24"/>
        </w:rPr>
        <w:t xml:space="preserve">Centralization of power                       C. Multiculturalism  </w:t>
      </w:r>
    </w:p>
    <w:p w14:paraId="79982798">
      <w:pPr>
        <w:pStyle w:val="8"/>
        <w:numPr>
          <w:ilvl w:val="0"/>
          <w:numId w:val="13"/>
        </w:numPr>
        <w:spacing w:after="200" w:line="276" w:lineRule="auto"/>
        <w:jc w:val="both"/>
        <w:rPr>
          <w:rFonts w:cs="Times New Roman"/>
          <w:b w:val="0"/>
          <w:sz w:val="24"/>
          <w:szCs w:val="24"/>
        </w:rPr>
      </w:pPr>
      <w:r>
        <w:rPr>
          <w:rFonts w:cs="Times New Roman"/>
          <w:b w:val="0"/>
          <w:sz w:val="24"/>
          <w:szCs w:val="24"/>
        </w:rPr>
        <w:t>Multiparty system                                D. Self-determination</w:t>
      </w:r>
    </w:p>
    <w:p w14:paraId="167C3D0D">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One of the ff is </w:t>
      </w:r>
      <w:r>
        <w:rPr>
          <w:rFonts w:cs="Times New Roman"/>
          <w:sz w:val="24"/>
          <w:szCs w:val="24"/>
        </w:rPr>
        <w:t>not true</w:t>
      </w:r>
      <w:r>
        <w:rPr>
          <w:rFonts w:cs="Times New Roman"/>
          <w:b w:val="0"/>
          <w:sz w:val="24"/>
          <w:szCs w:val="24"/>
        </w:rPr>
        <w:t xml:space="preserve"> about Hybrid system of gov’t</w:t>
      </w:r>
    </w:p>
    <w:p w14:paraId="5CE23AFA">
      <w:pPr>
        <w:pStyle w:val="8"/>
        <w:numPr>
          <w:ilvl w:val="1"/>
          <w:numId w:val="2"/>
        </w:numPr>
        <w:spacing w:after="200" w:line="276" w:lineRule="auto"/>
        <w:jc w:val="both"/>
        <w:rPr>
          <w:rFonts w:cs="Times New Roman"/>
          <w:b w:val="0"/>
          <w:sz w:val="24"/>
          <w:szCs w:val="24"/>
        </w:rPr>
      </w:pPr>
      <w:r>
        <w:rPr>
          <w:rFonts w:cs="Times New Roman"/>
          <w:b w:val="0"/>
          <w:sz w:val="24"/>
          <w:szCs w:val="24"/>
        </w:rPr>
        <w:t>The members of council of minister must be elected from parliaments</w:t>
      </w:r>
    </w:p>
    <w:p w14:paraId="39ED652B">
      <w:pPr>
        <w:pStyle w:val="8"/>
        <w:numPr>
          <w:ilvl w:val="1"/>
          <w:numId w:val="2"/>
        </w:numPr>
        <w:spacing w:after="200" w:line="276" w:lineRule="auto"/>
        <w:jc w:val="both"/>
        <w:rPr>
          <w:rFonts w:cs="Times New Roman"/>
          <w:b w:val="0"/>
          <w:sz w:val="24"/>
          <w:szCs w:val="24"/>
        </w:rPr>
      </w:pPr>
      <w:r>
        <w:rPr>
          <w:rFonts w:cs="Times New Roman"/>
          <w:b w:val="0"/>
          <w:sz w:val="24"/>
          <w:szCs w:val="24"/>
        </w:rPr>
        <w:t>The prime minister is elected from the members of representatives</w:t>
      </w:r>
    </w:p>
    <w:p w14:paraId="13233F92">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 Have strong principle of check and balance to compared to parliamentary system</w:t>
      </w:r>
    </w:p>
    <w:p w14:paraId="06A375E7">
      <w:pPr>
        <w:pStyle w:val="8"/>
        <w:numPr>
          <w:ilvl w:val="1"/>
          <w:numId w:val="2"/>
        </w:numPr>
        <w:spacing w:after="200" w:line="276" w:lineRule="auto"/>
        <w:jc w:val="both"/>
        <w:rPr>
          <w:rFonts w:cs="Times New Roman"/>
          <w:b w:val="0"/>
          <w:sz w:val="24"/>
          <w:szCs w:val="24"/>
        </w:rPr>
      </w:pPr>
      <w:r>
        <w:rPr>
          <w:rFonts w:cs="Times New Roman"/>
          <w:b w:val="0"/>
          <w:sz w:val="24"/>
          <w:szCs w:val="24"/>
        </w:rPr>
        <w:t>Both President and the representative are elected by the people in the separated process.</w:t>
      </w:r>
    </w:p>
    <w:p w14:paraId="5529C71E">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All of the ffis common disciplinary rules that expected from worker in all professions </w:t>
      </w:r>
      <w:r>
        <w:rPr>
          <w:rFonts w:cs="Times New Roman"/>
          <w:sz w:val="24"/>
          <w:szCs w:val="24"/>
          <w:u w:val="single"/>
        </w:rPr>
        <w:t>except</w:t>
      </w:r>
      <w:r>
        <w:rPr>
          <w:rFonts w:cs="Times New Roman"/>
          <w:b w:val="0"/>
          <w:sz w:val="24"/>
          <w:szCs w:val="24"/>
        </w:rPr>
        <w:t xml:space="preserve"> one?</w:t>
      </w:r>
    </w:p>
    <w:p w14:paraId="6AEABB42">
      <w:pPr>
        <w:pStyle w:val="8"/>
        <w:numPr>
          <w:ilvl w:val="0"/>
          <w:numId w:val="14"/>
        </w:numPr>
        <w:spacing w:after="200" w:line="276" w:lineRule="auto"/>
        <w:jc w:val="both"/>
        <w:rPr>
          <w:rFonts w:cs="Times New Roman"/>
          <w:b w:val="0"/>
          <w:sz w:val="24"/>
          <w:szCs w:val="24"/>
        </w:rPr>
      </w:pPr>
      <w:r>
        <w:rPr>
          <w:rFonts w:cs="Times New Roman"/>
          <w:b w:val="0"/>
          <w:sz w:val="24"/>
          <w:szCs w:val="24"/>
        </w:rPr>
        <w:t>Punctuality                                                     C. Popper utilization of resource</w:t>
      </w:r>
    </w:p>
    <w:p w14:paraId="62C11A90">
      <w:pPr>
        <w:pStyle w:val="8"/>
        <w:numPr>
          <w:ilvl w:val="0"/>
          <w:numId w:val="14"/>
        </w:numPr>
        <w:spacing w:after="200" w:line="276" w:lineRule="auto"/>
        <w:jc w:val="both"/>
        <w:rPr>
          <w:rFonts w:cs="Times New Roman"/>
          <w:b w:val="0"/>
          <w:sz w:val="24"/>
          <w:szCs w:val="24"/>
        </w:rPr>
      </w:pPr>
      <w:r>
        <w:rPr>
          <w:rFonts w:cs="Times New Roman"/>
          <w:b w:val="0"/>
          <w:sz w:val="24"/>
          <w:szCs w:val="24"/>
        </w:rPr>
        <w:t>Distinction of  oneself from corruption          D. Showing rent seeking behaviors</w:t>
      </w:r>
    </w:p>
    <w:p w14:paraId="39F4E239">
      <w:pPr>
        <w:pStyle w:val="8"/>
        <w:numPr>
          <w:ilvl w:val="0"/>
          <w:numId w:val="2"/>
        </w:numPr>
        <w:spacing w:after="200" w:line="276" w:lineRule="auto"/>
        <w:jc w:val="both"/>
        <w:rPr>
          <w:rFonts w:cs="Times New Roman"/>
          <w:b w:val="0"/>
          <w:sz w:val="24"/>
          <w:szCs w:val="24"/>
        </w:rPr>
      </w:pPr>
      <w:r>
        <w:rPr>
          <w:rFonts w:cs="Times New Roman"/>
          <w:b w:val="0"/>
          <w:sz w:val="24"/>
          <w:szCs w:val="24"/>
        </w:rPr>
        <w:t>Let assume you born in the land of Israel, your mother from Ghana and your father from Ethiopia and you enjoy the right to citizenship of Ethiopia by-------?</w:t>
      </w:r>
    </w:p>
    <w:p w14:paraId="380059BC">
      <w:pPr>
        <w:pStyle w:val="8"/>
        <w:numPr>
          <w:ilvl w:val="0"/>
          <w:numId w:val="15"/>
        </w:numPr>
        <w:spacing w:after="200" w:line="276" w:lineRule="auto"/>
        <w:jc w:val="both"/>
        <w:rPr>
          <w:rFonts w:cs="Times New Roman"/>
          <w:b w:val="0"/>
          <w:sz w:val="24"/>
          <w:szCs w:val="24"/>
        </w:rPr>
      </w:pPr>
      <w:r>
        <w:rPr>
          <w:rFonts w:cs="Times New Roman"/>
          <w:b w:val="0"/>
          <w:sz w:val="24"/>
          <w:szCs w:val="24"/>
        </w:rPr>
        <w:t xml:space="preserve">By birth      B. Naturalization       C.  By blood          D. Jus soil        </w:t>
      </w:r>
    </w:p>
    <w:p w14:paraId="161321E5">
      <w:pPr>
        <w:pStyle w:val="8"/>
        <w:numPr>
          <w:ilvl w:val="0"/>
          <w:numId w:val="2"/>
        </w:numPr>
        <w:spacing w:after="200" w:line="276" w:lineRule="auto"/>
        <w:jc w:val="both"/>
        <w:rPr>
          <w:rFonts w:cs="Times New Roman"/>
          <w:b w:val="0"/>
          <w:sz w:val="24"/>
          <w:szCs w:val="24"/>
        </w:rPr>
      </w:pPr>
      <w:r>
        <w:rPr>
          <w:rFonts w:cs="Times New Roman"/>
          <w:b w:val="0"/>
          <w:sz w:val="24"/>
          <w:szCs w:val="24"/>
        </w:rPr>
        <w:t>A type of government when leaders come to the power in the basis of wealth is termed as---?</w:t>
      </w:r>
    </w:p>
    <w:p w14:paraId="54D9BAFA">
      <w:pPr>
        <w:pStyle w:val="8"/>
        <w:numPr>
          <w:ilvl w:val="0"/>
          <w:numId w:val="16"/>
        </w:numPr>
        <w:spacing w:after="200" w:line="276" w:lineRule="auto"/>
        <w:jc w:val="both"/>
        <w:rPr>
          <w:rFonts w:cs="Times New Roman"/>
          <w:b w:val="0"/>
          <w:sz w:val="24"/>
          <w:szCs w:val="24"/>
        </w:rPr>
      </w:pPr>
      <w:r>
        <w:rPr>
          <w:rFonts w:cs="Times New Roman"/>
          <w:b w:val="0"/>
          <w:sz w:val="24"/>
          <w:szCs w:val="24"/>
        </w:rPr>
        <w:t>Monarchy     B. Dictatorial      C. Democratic        D. Oligarchy</w:t>
      </w:r>
    </w:p>
    <w:p w14:paraId="41EBE51C">
      <w:pPr>
        <w:pStyle w:val="8"/>
        <w:numPr>
          <w:ilvl w:val="0"/>
          <w:numId w:val="2"/>
        </w:numPr>
        <w:spacing w:after="200" w:line="276" w:lineRule="auto"/>
        <w:jc w:val="both"/>
        <w:rPr>
          <w:rFonts w:cs="Times New Roman"/>
          <w:b w:val="0"/>
          <w:sz w:val="24"/>
          <w:szCs w:val="24"/>
        </w:rPr>
      </w:pPr>
      <w:r>
        <w:rPr>
          <w:rFonts w:cs="Times New Roman"/>
          <w:b w:val="0"/>
          <w:sz w:val="24"/>
          <w:szCs w:val="24"/>
        </w:rPr>
        <w:t>One of the ff is a set of widely shared belief about the right and wrong conduct of human being?    A. Law           B. Ethics      C. Philosophy      D. Morality</w:t>
      </w:r>
    </w:p>
    <w:p w14:paraId="08AF263F">
      <w:pPr>
        <w:pStyle w:val="8"/>
        <w:spacing w:after="200" w:line="276" w:lineRule="auto"/>
        <w:ind w:left="990"/>
        <w:jc w:val="both"/>
        <w:rPr>
          <w:rFonts w:cs="Times New Roman"/>
          <w:b w:val="0"/>
          <w:sz w:val="24"/>
          <w:szCs w:val="24"/>
        </w:rPr>
      </w:pPr>
    </w:p>
    <w:p w14:paraId="68C3FFB5">
      <w:pPr>
        <w:pStyle w:val="8"/>
        <w:numPr>
          <w:ilvl w:val="0"/>
          <w:numId w:val="2"/>
        </w:numPr>
        <w:spacing w:after="200" w:line="276" w:lineRule="auto"/>
        <w:jc w:val="both"/>
        <w:rPr>
          <w:rFonts w:cs="Times New Roman"/>
          <w:b w:val="0"/>
          <w:sz w:val="24"/>
          <w:szCs w:val="24"/>
        </w:rPr>
      </w:pPr>
      <w:r>
        <w:rPr>
          <w:rFonts w:cs="Times New Roman"/>
          <w:b w:val="0"/>
          <w:sz w:val="24"/>
          <w:szCs w:val="24"/>
        </w:rPr>
        <w:t>Democracy con  grow and prosper only in --------- society</w:t>
      </w:r>
    </w:p>
    <w:p w14:paraId="5FB3AE1C">
      <w:pPr>
        <w:pStyle w:val="8"/>
        <w:numPr>
          <w:ilvl w:val="0"/>
          <w:numId w:val="17"/>
        </w:numPr>
        <w:spacing w:after="200" w:line="276" w:lineRule="auto"/>
        <w:jc w:val="both"/>
        <w:rPr>
          <w:rFonts w:cs="Times New Roman"/>
          <w:b w:val="0"/>
          <w:sz w:val="24"/>
          <w:szCs w:val="24"/>
        </w:rPr>
      </w:pPr>
      <w:r>
        <w:rPr>
          <w:rFonts w:cs="Times New Roman"/>
          <w:b w:val="0"/>
          <w:sz w:val="24"/>
          <w:szCs w:val="24"/>
        </w:rPr>
        <w:t xml:space="preserve">In economically wealth society       </w:t>
      </w:r>
    </w:p>
    <w:p w14:paraId="63539ED6">
      <w:pPr>
        <w:pStyle w:val="8"/>
        <w:numPr>
          <w:ilvl w:val="0"/>
          <w:numId w:val="17"/>
        </w:numPr>
        <w:spacing w:after="200" w:line="276" w:lineRule="auto"/>
        <w:jc w:val="both"/>
        <w:rPr>
          <w:rFonts w:cs="Times New Roman"/>
          <w:b w:val="0"/>
          <w:sz w:val="24"/>
          <w:szCs w:val="24"/>
        </w:rPr>
      </w:pPr>
      <w:r>
        <w:rPr>
          <w:rFonts w:cs="Times New Roman"/>
          <w:b w:val="0"/>
          <w:sz w:val="24"/>
          <w:szCs w:val="24"/>
        </w:rPr>
        <w:t>The society which are active  in all aspect</w:t>
      </w:r>
    </w:p>
    <w:p w14:paraId="46A9FCA9">
      <w:pPr>
        <w:pStyle w:val="8"/>
        <w:numPr>
          <w:ilvl w:val="0"/>
          <w:numId w:val="17"/>
        </w:numPr>
        <w:spacing w:after="200" w:line="276" w:lineRule="auto"/>
        <w:jc w:val="both"/>
        <w:rPr>
          <w:rFonts w:cs="Times New Roman"/>
          <w:b w:val="0"/>
          <w:sz w:val="24"/>
          <w:szCs w:val="24"/>
        </w:rPr>
      </w:pPr>
      <w:r>
        <w:rPr>
          <w:rFonts w:cs="Times New Roman"/>
          <w:b w:val="0"/>
          <w:sz w:val="24"/>
          <w:szCs w:val="24"/>
        </w:rPr>
        <w:t xml:space="preserve">Society which are participate in distractive activities  </w:t>
      </w:r>
    </w:p>
    <w:p w14:paraId="50378B9D">
      <w:pPr>
        <w:pStyle w:val="8"/>
        <w:numPr>
          <w:ilvl w:val="0"/>
          <w:numId w:val="17"/>
        </w:numPr>
        <w:spacing w:after="200" w:line="276" w:lineRule="auto"/>
        <w:jc w:val="both"/>
        <w:rPr>
          <w:rFonts w:cs="Times New Roman"/>
          <w:b w:val="0"/>
          <w:sz w:val="24"/>
          <w:szCs w:val="24"/>
        </w:rPr>
      </w:pPr>
      <w:r>
        <w:rPr>
          <w:rFonts w:cs="Times New Roman"/>
          <w:b w:val="0"/>
          <w:sz w:val="24"/>
          <w:szCs w:val="24"/>
        </w:rPr>
        <w:t>Society that choose the right to silent in the any socio-economic activities of one state.</w:t>
      </w:r>
    </w:p>
    <w:p w14:paraId="396E0DCE">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One of the ff is </w:t>
      </w:r>
      <w:r>
        <w:rPr>
          <w:rFonts w:cs="Times New Roman"/>
          <w:sz w:val="24"/>
          <w:szCs w:val="24"/>
        </w:rPr>
        <w:t>not</w:t>
      </w:r>
      <w:r>
        <w:rPr>
          <w:rFonts w:cs="Times New Roman"/>
          <w:b w:val="0"/>
          <w:sz w:val="24"/>
          <w:szCs w:val="24"/>
        </w:rPr>
        <w:t xml:space="preserve"> part of civic virtues of citizen in one country?</w:t>
      </w:r>
    </w:p>
    <w:p w14:paraId="417B0575">
      <w:pPr>
        <w:pStyle w:val="8"/>
        <w:numPr>
          <w:ilvl w:val="0"/>
          <w:numId w:val="18"/>
        </w:numPr>
        <w:spacing w:after="200" w:line="276" w:lineRule="auto"/>
        <w:jc w:val="both"/>
        <w:rPr>
          <w:rFonts w:cs="Times New Roman"/>
          <w:b w:val="0"/>
          <w:sz w:val="24"/>
          <w:szCs w:val="24"/>
        </w:rPr>
      </w:pPr>
      <w:r>
        <w:rPr>
          <w:rFonts w:cs="Times New Roman"/>
          <w:b w:val="0"/>
          <w:sz w:val="24"/>
          <w:szCs w:val="24"/>
        </w:rPr>
        <w:t>Depending one’s right and performing one’s obligations</w:t>
      </w:r>
    </w:p>
    <w:p w14:paraId="63AC7FDD">
      <w:pPr>
        <w:pStyle w:val="8"/>
        <w:numPr>
          <w:ilvl w:val="0"/>
          <w:numId w:val="18"/>
        </w:numPr>
        <w:spacing w:after="200" w:line="276" w:lineRule="auto"/>
        <w:jc w:val="both"/>
        <w:rPr>
          <w:rFonts w:cs="Times New Roman"/>
          <w:b w:val="0"/>
          <w:sz w:val="24"/>
          <w:szCs w:val="24"/>
        </w:rPr>
      </w:pPr>
      <w:r>
        <w:rPr>
          <w:rFonts w:cs="Times New Roman"/>
          <w:b w:val="0"/>
          <w:sz w:val="24"/>
          <w:szCs w:val="24"/>
        </w:rPr>
        <w:t>Refraining from the activity that harm the public</w:t>
      </w:r>
    </w:p>
    <w:p w14:paraId="051DFFA0">
      <w:pPr>
        <w:pStyle w:val="8"/>
        <w:numPr>
          <w:ilvl w:val="0"/>
          <w:numId w:val="18"/>
        </w:numPr>
        <w:spacing w:after="200" w:line="276" w:lineRule="auto"/>
        <w:jc w:val="both"/>
        <w:rPr>
          <w:rFonts w:cs="Times New Roman"/>
          <w:b w:val="0"/>
          <w:sz w:val="24"/>
          <w:szCs w:val="24"/>
        </w:rPr>
      </w:pPr>
      <w:r>
        <w:rPr>
          <w:rFonts w:cs="Times New Roman"/>
          <w:b w:val="0"/>
          <w:sz w:val="24"/>
          <w:szCs w:val="24"/>
        </w:rPr>
        <w:t>Giving more importance and priority to individual right than that of group rights</w:t>
      </w:r>
    </w:p>
    <w:p w14:paraId="772A112B">
      <w:pPr>
        <w:pStyle w:val="8"/>
        <w:numPr>
          <w:ilvl w:val="0"/>
          <w:numId w:val="18"/>
        </w:numPr>
        <w:spacing w:after="200" w:line="276" w:lineRule="auto"/>
        <w:jc w:val="both"/>
        <w:rPr>
          <w:rFonts w:cs="Times New Roman"/>
          <w:b w:val="0"/>
          <w:sz w:val="24"/>
          <w:szCs w:val="24"/>
        </w:rPr>
      </w:pPr>
      <w:r>
        <w:rPr>
          <w:rFonts w:cs="Times New Roman"/>
          <w:b w:val="0"/>
          <w:sz w:val="24"/>
          <w:szCs w:val="24"/>
        </w:rPr>
        <w:t>Respect the guiding rule and regulation of the state</w:t>
      </w:r>
    </w:p>
    <w:p w14:paraId="255A3C6E">
      <w:pPr>
        <w:pStyle w:val="8"/>
        <w:numPr>
          <w:ilvl w:val="0"/>
          <w:numId w:val="2"/>
        </w:numPr>
        <w:spacing w:after="200" w:line="276" w:lineRule="auto"/>
        <w:jc w:val="both"/>
        <w:rPr>
          <w:rFonts w:cs="Times New Roman"/>
          <w:b w:val="0"/>
          <w:sz w:val="24"/>
          <w:szCs w:val="24"/>
        </w:rPr>
      </w:pPr>
      <w:r>
        <w:rPr>
          <w:rFonts w:cs="Times New Roman"/>
          <w:b w:val="0"/>
          <w:sz w:val="24"/>
          <w:szCs w:val="24"/>
        </w:rPr>
        <w:t>One of the ff are way that an individual acting and behaving towards others?</w:t>
      </w:r>
    </w:p>
    <w:p w14:paraId="3C7D0CC8">
      <w:pPr>
        <w:pStyle w:val="8"/>
        <w:numPr>
          <w:ilvl w:val="0"/>
          <w:numId w:val="19"/>
        </w:numPr>
        <w:spacing w:after="200" w:line="276" w:lineRule="auto"/>
        <w:jc w:val="both"/>
        <w:rPr>
          <w:rFonts w:cs="Times New Roman"/>
          <w:b w:val="0"/>
          <w:sz w:val="24"/>
          <w:szCs w:val="24"/>
        </w:rPr>
      </w:pPr>
      <w:r>
        <w:rPr>
          <w:rFonts w:cs="Times New Roman"/>
          <w:b w:val="0"/>
          <w:sz w:val="24"/>
          <w:szCs w:val="24"/>
        </w:rPr>
        <w:t>Open-mindedness      B. egoism         C. civility   D. Responsibness</w:t>
      </w:r>
    </w:p>
    <w:p w14:paraId="14D0C86D">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One of the ff is </w:t>
      </w:r>
      <w:r>
        <w:rPr>
          <w:rFonts w:cs="Times New Roman"/>
          <w:sz w:val="24"/>
          <w:szCs w:val="24"/>
          <w:u w:val="single"/>
        </w:rPr>
        <w:t>invalid</w:t>
      </w:r>
      <w:r>
        <w:rPr>
          <w:rFonts w:cs="Times New Roman"/>
          <w:b w:val="0"/>
          <w:sz w:val="24"/>
          <w:szCs w:val="24"/>
        </w:rPr>
        <w:t>about the socio-political transformation in the post-1991 in Ethiopia history?</w:t>
      </w:r>
    </w:p>
    <w:p w14:paraId="3308CE40">
      <w:pPr>
        <w:pStyle w:val="8"/>
        <w:numPr>
          <w:ilvl w:val="0"/>
          <w:numId w:val="20"/>
        </w:numPr>
        <w:spacing w:after="200" w:line="276" w:lineRule="auto"/>
        <w:jc w:val="both"/>
        <w:rPr>
          <w:rFonts w:cs="Times New Roman"/>
          <w:b w:val="0"/>
          <w:sz w:val="24"/>
          <w:szCs w:val="24"/>
        </w:rPr>
      </w:pPr>
      <w:r>
        <w:rPr>
          <w:rFonts w:cs="Times New Roman"/>
          <w:b w:val="0"/>
          <w:sz w:val="24"/>
          <w:szCs w:val="24"/>
        </w:rPr>
        <w:t>Ethno- linguistic based federalism can take great weight in the system</w:t>
      </w:r>
    </w:p>
    <w:p w14:paraId="6A81170D">
      <w:pPr>
        <w:pStyle w:val="8"/>
        <w:numPr>
          <w:ilvl w:val="0"/>
          <w:numId w:val="20"/>
        </w:numPr>
        <w:spacing w:after="200" w:line="276" w:lineRule="auto"/>
        <w:jc w:val="both"/>
        <w:rPr>
          <w:rFonts w:cs="Times New Roman"/>
          <w:b w:val="0"/>
          <w:sz w:val="24"/>
          <w:szCs w:val="24"/>
        </w:rPr>
      </w:pPr>
      <w:r>
        <w:rPr>
          <w:rFonts w:cs="Times New Roman"/>
          <w:b w:val="0"/>
          <w:sz w:val="24"/>
          <w:szCs w:val="24"/>
        </w:rPr>
        <w:t>Concern for the right to self-determination up to secession</w:t>
      </w:r>
    </w:p>
    <w:p w14:paraId="325D3CAE">
      <w:pPr>
        <w:pStyle w:val="8"/>
        <w:numPr>
          <w:ilvl w:val="0"/>
          <w:numId w:val="20"/>
        </w:numPr>
        <w:spacing w:after="200" w:line="276" w:lineRule="auto"/>
        <w:jc w:val="both"/>
        <w:rPr>
          <w:rFonts w:cs="Times New Roman"/>
          <w:b w:val="0"/>
          <w:sz w:val="24"/>
          <w:szCs w:val="24"/>
        </w:rPr>
      </w:pPr>
      <w:r>
        <w:rPr>
          <w:rFonts w:cs="Times New Roman"/>
          <w:b w:val="0"/>
          <w:sz w:val="24"/>
          <w:szCs w:val="24"/>
        </w:rPr>
        <w:t>Restituting of the Ethiopia state along ethnically based federal arrangement</w:t>
      </w:r>
    </w:p>
    <w:p w14:paraId="70149EB0">
      <w:pPr>
        <w:pStyle w:val="8"/>
        <w:numPr>
          <w:ilvl w:val="0"/>
          <w:numId w:val="20"/>
        </w:numPr>
        <w:spacing w:after="200" w:line="276" w:lineRule="auto"/>
        <w:jc w:val="both"/>
        <w:rPr>
          <w:rFonts w:cs="Times New Roman"/>
          <w:b w:val="0"/>
          <w:sz w:val="24"/>
          <w:szCs w:val="24"/>
        </w:rPr>
      </w:pPr>
      <w:r>
        <w:rPr>
          <w:rFonts w:cs="Times New Roman"/>
          <w:b w:val="0"/>
          <w:sz w:val="24"/>
          <w:szCs w:val="24"/>
        </w:rPr>
        <w:t>Giving great consideration for power by birth rather than power by merit.</w:t>
      </w:r>
    </w:p>
    <w:p w14:paraId="6FD129EE">
      <w:pPr>
        <w:pStyle w:val="8"/>
        <w:numPr>
          <w:ilvl w:val="0"/>
          <w:numId w:val="2"/>
        </w:numPr>
        <w:spacing w:after="200" w:line="276" w:lineRule="auto"/>
        <w:jc w:val="both"/>
        <w:rPr>
          <w:rFonts w:cs="Times New Roman"/>
          <w:b w:val="0"/>
          <w:sz w:val="24"/>
          <w:szCs w:val="24"/>
        </w:rPr>
      </w:pPr>
      <w:r>
        <w:rPr>
          <w:rFonts w:cs="Times New Roman"/>
          <w:b w:val="0"/>
          <w:sz w:val="24"/>
          <w:szCs w:val="24"/>
        </w:rPr>
        <w:t>Which one of ff is the act that showing willingness to listen to the ideas, views and arguments of others?</w:t>
      </w:r>
    </w:p>
    <w:p w14:paraId="7F1CC9B9">
      <w:pPr>
        <w:pStyle w:val="8"/>
        <w:numPr>
          <w:ilvl w:val="0"/>
          <w:numId w:val="21"/>
        </w:numPr>
        <w:spacing w:after="200" w:line="276" w:lineRule="auto"/>
        <w:jc w:val="both"/>
        <w:rPr>
          <w:rFonts w:cs="Times New Roman"/>
          <w:b w:val="0"/>
          <w:sz w:val="24"/>
          <w:szCs w:val="24"/>
        </w:rPr>
      </w:pPr>
      <w:r>
        <w:rPr>
          <w:rFonts w:cs="Times New Roman"/>
          <w:b w:val="0"/>
          <w:sz w:val="24"/>
          <w:szCs w:val="24"/>
        </w:rPr>
        <w:t>Civic-mindedness     B. Compromise     C. Open-mindedness   D. Self-discipline</w:t>
      </w:r>
    </w:p>
    <w:p w14:paraId="50671AD4">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One is </w:t>
      </w:r>
      <w:r>
        <w:rPr>
          <w:rFonts w:cs="Times New Roman"/>
          <w:b w:val="0"/>
          <w:sz w:val="24"/>
          <w:szCs w:val="24"/>
          <w:u w:val="single"/>
        </w:rPr>
        <w:t>not</w:t>
      </w:r>
      <w:r>
        <w:rPr>
          <w:rFonts w:cs="Times New Roman"/>
          <w:b w:val="0"/>
          <w:sz w:val="24"/>
          <w:szCs w:val="24"/>
        </w:rPr>
        <w:t xml:space="preserve"> among the minimum requirement for a given system to be democratic. Which one?</w:t>
      </w:r>
    </w:p>
    <w:p w14:paraId="3A6D3ABF">
      <w:pPr>
        <w:pStyle w:val="8"/>
        <w:numPr>
          <w:ilvl w:val="0"/>
          <w:numId w:val="22"/>
        </w:numPr>
        <w:spacing w:after="200" w:line="276" w:lineRule="auto"/>
        <w:jc w:val="both"/>
        <w:rPr>
          <w:rFonts w:cs="Times New Roman"/>
          <w:b w:val="0"/>
          <w:sz w:val="24"/>
          <w:szCs w:val="24"/>
        </w:rPr>
      </w:pPr>
      <w:r>
        <w:rPr>
          <w:rFonts w:cs="Times New Roman"/>
          <w:b w:val="0"/>
          <w:sz w:val="24"/>
          <w:szCs w:val="24"/>
        </w:rPr>
        <w:t>protection of both individual and group rights</w:t>
      </w:r>
    </w:p>
    <w:p w14:paraId="544742E0">
      <w:pPr>
        <w:pStyle w:val="8"/>
        <w:numPr>
          <w:ilvl w:val="0"/>
          <w:numId w:val="22"/>
        </w:numPr>
        <w:spacing w:after="200" w:line="276" w:lineRule="auto"/>
        <w:jc w:val="both"/>
        <w:rPr>
          <w:rFonts w:cs="Times New Roman"/>
          <w:b w:val="0"/>
          <w:sz w:val="24"/>
          <w:szCs w:val="24"/>
        </w:rPr>
      </w:pPr>
      <w:r>
        <w:rPr>
          <w:rFonts w:cs="Times New Roman"/>
          <w:b w:val="0"/>
          <w:sz w:val="24"/>
          <w:szCs w:val="24"/>
        </w:rPr>
        <w:t>Prevalence of unlimited freedom of press.</w:t>
      </w:r>
    </w:p>
    <w:p w14:paraId="0F21BF4A">
      <w:pPr>
        <w:pStyle w:val="8"/>
        <w:numPr>
          <w:ilvl w:val="0"/>
          <w:numId w:val="22"/>
        </w:numPr>
        <w:spacing w:after="200" w:line="276" w:lineRule="auto"/>
        <w:jc w:val="both"/>
        <w:rPr>
          <w:rFonts w:cs="Times New Roman"/>
          <w:b w:val="0"/>
          <w:sz w:val="24"/>
          <w:szCs w:val="24"/>
        </w:rPr>
      </w:pPr>
      <w:r>
        <w:rPr>
          <w:rFonts w:cs="Times New Roman"/>
          <w:b w:val="0"/>
          <w:sz w:val="24"/>
          <w:szCs w:val="24"/>
        </w:rPr>
        <w:t>Having the existence of  free, fair and periodic election</w:t>
      </w:r>
    </w:p>
    <w:p w14:paraId="0338C089">
      <w:pPr>
        <w:pStyle w:val="8"/>
        <w:numPr>
          <w:ilvl w:val="0"/>
          <w:numId w:val="22"/>
        </w:numPr>
        <w:spacing w:after="200" w:line="276" w:lineRule="auto"/>
        <w:jc w:val="both"/>
        <w:rPr>
          <w:rFonts w:cs="Times New Roman"/>
          <w:b w:val="0"/>
          <w:sz w:val="24"/>
          <w:szCs w:val="24"/>
        </w:rPr>
      </w:pPr>
      <w:r>
        <w:rPr>
          <w:rFonts w:cs="Times New Roman"/>
          <w:b w:val="0"/>
          <w:sz w:val="24"/>
          <w:szCs w:val="24"/>
        </w:rPr>
        <w:t>Protection of social and economic rights</w:t>
      </w:r>
    </w:p>
    <w:p w14:paraId="08BB2F8F">
      <w:pPr>
        <w:pStyle w:val="8"/>
        <w:numPr>
          <w:ilvl w:val="0"/>
          <w:numId w:val="2"/>
        </w:numPr>
        <w:spacing w:after="200" w:line="276" w:lineRule="auto"/>
        <w:jc w:val="both"/>
        <w:rPr>
          <w:rFonts w:cs="Times New Roman"/>
          <w:b w:val="0"/>
          <w:sz w:val="24"/>
          <w:szCs w:val="24"/>
        </w:rPr>
      </w:pPr>
      <w:r>
        <w:rPr>
          <w:rFonts w:cs="Times New Roman"/>
          <w:b w:val="0"/>
          <w:sz w:val="24"/>
          <w:szCs w:val="24"/>
        </w:rPr>
        <w:t>The concept of good governance could mean all of the ff except one?</w:t>
      </w:r>
    </w:p>
    <w:p w14:paraId="11B476D3">
      <w:pPr>
        <w:pStyle w:val="8"/>
        <w:numPr>
          <w:ilvl w:val="0"/>
          <w:numId w:val="23"/>
        </w:numPr>
        <w:spacing w:after="200" w:line="276" w:lineRule="auto"/>
        <w:jc w:val="both"/>
        <w:rPr>
          <w:rFonts w:cs="Times New Roman"/>
          <w:b w:val="0"/>
          <w:sz w:val="24"/>
          <w:szCs w:val="24"/>
        </w:rPr>
      </w:pPr>
      <w:r>
        <w:rPr>
          <w:rFonts w:cs="Times New Roman"/>
          <w:b w:val="0"/>
          <w:sz w:val="24"/>
          <w:szCs w:val="24"/>
        </w:rPr>
        <w:t>With have highly existence of arrogant leaders in the government system</w:t>
      </w:r>
    </w:p>
    <w:p w14:paraId="7EFC852C">
      <w:pPr>
        <w:pStyle w:val="8"/>
        <w:numPr>
          <w:ilvl w:val="0"/>
          <w:numId w:val="23"/>
        </w:numPr>
        <w:spacing w:after="200" w:line="276" w:lineRule="auto"/>
        <w:jc w:val="both"/>
        <w:rPr>
          <w:rFonts w:cs="Times New Roman"/>
          <w:b w:val="0"/>
          <w:sz w:val="24"/>
          <w:szCs w:val="24"/>
        </w:rPr>
      </w:pPr>
      <w:r>
        <w:rPr>
          <w:rFonts w:cs="Times New Roman"/>
          <w:b w:val="0"/>
          <w:sz w:val="24"/>
          <w:szCs w:val="24"/>
        </w:rPr>
        <w:t>The effective and efficient delivery of service</w:t>
      </w:r>
    </w:p>
    <w:p w14:paraId="6AF86ED4">
      <w:pPr>
        <w:pStyle w:val="8"/>
        <w:numPr>
          <w:ilvl w:val="0"/>
          <w:numId w:val="23"/>
        </w:numPr>
        <w:spacing w:after="200" w:line="276" w:lineRule="auto"/>
        <w:jc w:val="both"/>
        <w:rPr>
          <w:rFonts w:cs="Times New Roman"/>
          <w:b w:val="0"/>
          <w:sz w:val="24"/>
          <w:szCs w:val="24"/>
        </w:rPr>
      </w:pPr>
      <w:r>
        <w:rPr>
          <w:rFonts w:cs="Times New Roman"/>
          <w:b w:val="0"/>
          <w:sz w:val="24"/>
          <w:szCs w:val="24"/>
        </w:rPr>
        <w:t>Bureaucratic efficiency and good management system</w:t>
      </w:r>
    </w:p>
    <w:p w14:paraId="58B1B8A3">
      <w:pPr>
        <w:pStyle w:val="8"/>
        <w:numPr>
          <w:ilvl w:val="0"/>
          <w:numId w:val="23"/>
        </w:numPr>
        <w:spacing w:after="200" w:line="276" w:lineRule="auto"/>
        <w:jc w:val="both"/>
        <w:rPr>
          <w:rFonts w:cs="Times New Roman"/>
          <w:b w:val="0"/>
          <w:sz w:val="24"/>
          <w:szCs w:val="24"/>
        </w:rPr>
      </w:pPr>
      <w:r>
        <w:rPr>
          <w:rFonts w:cs="Times New Roman"/>
          <w:b w:val="0"/>
          <w:sz w:val="24"/>
          <w:szCs w:val="24"/>
        </w:rPr>
        <w:t>Leaders service as the servant to its people.</w:t>
      </w:r>
    </w:p>
    <w:p w14:paraId="21E36126">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Which one of the ff is </w:t>
      </w:r>
      <w:r>
        <w:rPr>
          <w:rFonts w:cs="Times New Roman"/>
          <w:b w:val="0"/>
          <w:sz w:val="24"/>
          <w:szCs w:val="24"/>
          <w:u w:val="single"/>
        </w:rPr>
        <w:t>not</w:t>
      </w:r>
      <w:r>
        <w:rPr>
          <w:rFonts w:cs="Times New Roman"/>
          <w:b w:val="0"/>
          <w:sz w:val="24"/>
          <w:szCs w:val="24"/>
        </w:rPr>
        <w:t xml:space="preserve"> considered as the essential part of state?</w:t>
      </w:r>
    </w:p>
    <w:p w14:paraId="3D13F4A7">
      <w:pPr>
        <w:pStyle w:val="8"/>
        <w:numPr>
          <w:ilvl w:val="0"/>
          <w:numId w:val="24"/>
        </w:numPr>
        <w:spacing w:after="200" w:line="276" w:lineRule="auto"/>
        <w:jc w:val="both"/>
        <w:rPr>
          <w:rFonts w:cs="Times New Roman"/>
          <w:b w:val="0"/>
          <w:sz w:val="24"/>
          <w:szCs w:val="24"/>
        </w:rPr>
      </w:pPr>
      <w:r>
        <w:rPr>
          <w:rFonts w:cs="Times New Roman"/>
          <w:b w:val="0"/>
          <w:sz w:val="24"/>
          <w:szCs w:val="24"/>
        </w:rPr>
        <w:t xml:space="preserve">Governing leaders     B. population    C. territory         D. sovereignty </w:t>
      </w:r>
    </w:p>
    <w:p w14:paraId="38412826">
      <w:pPr>
        <w:pStyle w:val="8"/>
        <w:numPr>
          <w:ilvl w:val="0"/>
          <w:numId w:val="2"/>
        </w:numPr>
        <w:spacing w:after="200" w:line="276" w:lineRule="auto"/>
        <w:jc w:val="both"/>
        <w:rPr>
          <w:rFonts w:cs="Times New Roman"/>
          <w:b w:val="0"/>
          <w:sz w:val="24"/>
          <w:szCs w:val="24"/>
        </w:rPr>
      </w:pPr>
      <w:r>
        <w:rPr>
          <w:rFonts w:cs="Times New Roman"/>
          <w:b w:val="0"/>
          <w:sz w:val="24"/>
          <w:szCs w:val="24"/>
        </w:rPr>
        <w:t>Which  of  the  following  belongs  to  the  powers  and  functions   of  regional  states  in  Ethiopia ?</w:t>
      </w:r>
    </w:p>
    <w:p w14:paraId="6F00526F">
      <w:pPr>
        <w:pStyle w:val="8"/>
        <w:numPr>
          <w:ilvl w:val="0"/>
          <w:numId w:val="25"/>
        </w:numPr>
        <w:spacing w:after="200" w:line="276" w:lineRule="auto"/>
        <w:jc w:val="both"/>
        <w:rPr>
          <w:rFonts w:cs="Times New Roman"/>
          <w:b w:val="0"/>
          <w:sz w:val="24"/>
          <w:szCs w:val="24"/>
        </w:rPr>
      </w:pPr>
      <w:r>
        <w:rPr>
          <w:rFonts w:cs="Times New Roman"/>
          <w:b w:val="0"/>
          <w:sz w:val="24"/>
          <w:szCs w:val="24"/>
        </w:rPr>
        <w:t>Levying  taxes  in   the   state</w:t>
      </w:r>
    </w:p>
    <w:p w14:paraId="5B5FA2B7">
      <w:pPr>
        <w:pStyle w:val="8"/>
        <w:numPr>
          <w:ilvl w:val="0"/>
          <w:numId w:val="25"/>
        </w:numPr>
        <w:spacing w:after="200" w:line="276" w:lineRule="auto"/>
        <w:jc w:val="both"/>
        <w:rPr>
          <w:rFonts w:cs="Times New Roman"/>
          <w:b w:val="0"/>
          <w:sz w:val="24"/>
          <w:szCs w:val="24"/>
        </w:rPr>
      </w:pPr>
      <w:r>
        <w:rPr>
          <w:rFonts w:cs="Times New Roman"/>
          <w:b w:val="0"/>
          <w:sz w:val="24"/>
          <w:szCs w:val="24"/>
        </w:rPr>
        <w:t>Established and administer national defense</w:t>
      </w:r>
    </w:p>
    <w:p w14:paraId="65B17CE2">
      <w:pPr>
        <w:pStyle w:val="8"/>
        <w:numPr>
          <w:ilvl w:val="0"/>
          <w:numId w:val="25"/>
        </w:numPr>
        <w:spacing w:after="200" w:line="276" w:lineRule="auto"/>
        <w:jc w:val="both"/>
        <w:rPr>
          <w:rFonts w:cs="Times New Roman"/>
          <w:b w:val="0"/>
          <w:sz w:val="24"/>
          <w:szCs w:val="24"/>
        </w:rPr>
      </w:pPr>
      <w:r>
        <w:rPr>
          <w:rFonts w:cs="Times New Roman"/>
          <w:b w:val="0"/>
          <w:sz w:val="24"/>
          <w:szCs w:val="24"/>
        </w:rPr>
        <w:t>Developing  the  constitution  the  state  in  line  with  the  federal  constitution</w:t>
      </w:r>
    </w:p>
    <w:p w14:paraId="7BF73DF2">
      <w:pPr>
        <w:pStyle w:val="8"/>
        <w:numPr>
          <w:ilvl w:val="0"/>
          <w:numId w:val="25"/>
        </w:numPr>
        <w:spacing w:after="200" w:line="276" w:lineRule="auto"/>
        <w:jc w:val="both"/>
        <w:rPr>
          <w:rFonts w:cs="Times New Roman"/>
          <w:b w:val="0"/>
          <w:sz w:val="24"/>
          <w:szCs w:val="24"/>
        </w:rPr>
      </w:pPr>
      <w:r>
        <w:rPr>
          <w:rFonts w:cs="Times New Roman"/>
          <w:b w:val="0"/>
          <w:sz w:val="24"/>
          <w:szCs w:val="24"/>
        </w:rPr>
        <w:t>To administer land and other natural resources in accordance with federal laws.</w:t>
      </w:r>
    </w:p>
    <w:p w14:paraId="5CC56518">
      <w:pPr>
        <w:pStyle w:val="8"/>
        <w:numPr>
          <w:ilvl w:val="0"/>
          <w:numId w:val="2"/>
        </w:numPr>
        <w:spacing w:after="200" w:line="276" w:lineRule="auto"/>
        <w:rPr>
          <w:rFonts w:cs="Times New Roman"/>
          <w:b w:val="0"/>
          <w:sz w:val="24"/>
          <w:szCs w:val="24"/>
        </w:rPr>
      </w:pPr>
      <w:r>
        <w:rPr>
          <w:rFonts w:cs="Times New Roman"/>
          <w:b w:val="0"/>
          <w:sz w:val="24"/>
          <w:szCs w:val="24"/>
        </w:rPr>
        <w:t xml:space="preserve">One  of  the  following  is  not  the  principle  of  democracy?  </w:t>
      </w:r>
    </w:p>
    <w:p w14:paraId="7AE70036">
      <w:pPr>
        <w:pStyle w:val="8"/>
        <w:spacing w:after="200" w:line="276" w:lineRule="auto"/>
        <w:ind w:left="990"/>
        <w:rPr>
          <w:rFonts w:cs="Times New Roman"/>
          <w:b w:val="0"/>
          <w:sz w:val="24"/>
          <w:szCs w:val="24"/>
        </w:rPr>
      </w:pPr>
      <w:r>
        <w:rPr>
          <w:rFonts w:cs="Times New Roman"/>
          <w:b w:val="0"/>
          <w:sz w:val="24"/>
          <w:szCs w:val="24"/>
        </w:rPr>
        <w:t>A.   Rule of law                               C.  Sovereignty of governments</w:t>
      </w:r>
    </w:p>
    <w:p w14:paraId="5B1757EE">
      <w:pPr>
        <w:pStyle w:val="8"/>
        <w:numPr>
          <w:ilvl w:val="0"/>
          <w:numId w:val="24"/>
        </w:numPr>
        <w:spacing w:after="200" w:line="276" w:lineRule="auto"/>
        <w:jc w:val="both"/>
        <w:rPr>
          <w:rFonts w:cs="Times New Roman"/>
          <w:b w:val="0"/>
          <w:sz w:val="24"/>
          <w:szCs w:val="24"/>
        </w:rPr>
      </w:pPr>
      <w:r>
        <w:rPr>
          <w:rFonts w:cs="Times New Roman"/>
          <w:b w:val="0"/>
          <w:sz w:val="24"/>
          <w:szCs w:val="24"/>
        </w:rPr>
        <w:t>Multiparty system                  D.   Separation  of  power</w:t>
      </w:r>
    </w:p>
    <w:p w14:paraId="3E61790E">
      <w:pPr>
        <w:pStyle w:val="8"/>
        <w:numPr>
          <w:ilvl w:val="0"/>
          <w:numId w:val="2"/>
        </w:numPr>
        <w:spacing w:after="200" w:line="276" w:lineRule="auto"/>
        <w:jc w:val="both"/>
        <w:rPr>
          <w:rFonts w:cs="Times New Roman"/>
          <w:b w:val="0"/>
          <w:sz w:val="24"/>
          <w:szCs w:val="24"/>
        </w:rPr>
      </w:pPr>
      <w:r>
        <w:rPr>
          <w:rFonts w:cs="Times New Roman"/>
          <w:b w:val="0"/>
          <w:sz w:val="24"/>
          <w:szCs w:val="24"/>
        </w:rPr>
        <w:t>The means of our action determine the end result of our action. This theory is more advocated by--------?</w:t>
      </w:r>
    </w:p>
    <w:p w14:paraId="63795AC7">
      <w:pPr>
        <w:pStyle w:val="8"/>
        <w:numPr>
          <w:ilvl w:val="0"/>
          <w:numId w:val="26"/>
        </w:numPr>
        <w:spacing w:after="200" w:line="276" w:lineRule="auto"/>
        <w:jc w:val="both"/>
        <w:rPr>
          <w:rFonts w:cs="Times New Roman"/>
          <w:b w:val="0"/>
          <w:sz w:val="24"/>
          <w:szCs w:val="24"/>
        </w:rPr>
      </w:pPr>
      <w:r>
        <w:rPr>
          <w:rFonts w:cs="Times New Roman"/>
          <w:b w:val="0"/>
          <w:sz w:val="24"/>
          <w:szCs w:val="24"/>
        </w:rPr>
        <w:t>Kant’s moral theory                        C. Ethical relativism</w:t>
      </w:r>
    </w:p>
    <w:p w14:paraId="2C6C1DE2">
      <w:pPr>
        <w:pStyle w:val="8"/>
        <w:numPr>
          <w:ilvl w:val="0"/>
          <w:numId w:val="26"/>
        </w:numPr>
        <w:spacing w:after="200" w:line="276" w:lineRule="auto"/>
        <w:jc w:val="both"/>
        <w:rPr>
          <w:rFonts w:cs="Times New Roman"/>
          <w:b w:val="0"/>
          <w:sz w:val="24"/>
          <w:szCs w:val="24"/>
        </w:rPr>
      </w:pPr>
      <w:r>
        <w:rPr>
          <w:rFonts w:cs="Times New Roman"/>
          <w:b w:val="0"/>
          <w:sz w:val="24"/>
          <w:szCs w:val="24"/>
        </w:rPr>
        <w:t>B. Divine right ethical  theory        D. Utilitarianism</w:t>
      </w:r>
    </w:p>
    <w:p w14:paraId="4EFECD5B">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We are open what we do and we are clear what would happen in our organization. This more implies-----?  A. Transparency    B. Responsibility    C. Patriotism    </w:t>
      </w:r>
    </w:p>
    <w:p w14:paraId="02CBA468">
      <w:pPr>
        <w:pStyle w:val="8"/>
        <w:spacing w:after="200" w:line="276" w:lineRule="auto"/>
        <w:jc w:val="both"/>
        <w:rPr>
          <w:rFonts w:cs="Times New Roman"/>
          <w:b w:val="0"/>
          <w:sz w:val="24"/>
          <w:szCs w:val="24"/>
        </w:rPr>
      </w:pPr>
      <w:r>
        <w:rPr>
          <w:rFonts w:cs="Times New Roman"/>
          <w:b w:val="0"/>
          <w:sz w:val="24"/>
          <w:szCs w:val="24"/>
        </w:rPr>
        <w:t>D. Accountability</w:t>
      </w:r>
    </w:p>
    <w:p w14:paraId="08631EBF">
      <w:pPr>
        <w:pStyle w:val="8"/>
        <w:numPr>
          <w:ilvl w:val="0"/>
          <w:numId w:val="2"/>
        </w:numPr>
        <w:spacing w:after="200" w:line="276" w:lineRule="auto"/>
        <w:jc w:val="both"/>
        <w:rPr>
          <w:rFonts w:cs="Times New Roman"/>
          <w:b w:val="0"/>
          <w:sz w:val="24"/>
          <w:szCs w:val="24"/>
        </w:rPr>
      </w:pPr>
      <w:r>
        <w:rPr>
          <w:rFonts w:cs="Times New Roman"/>
          <w:b w:val="0"/>
          <w:sz w:val="24"/>
          <w:szCs w:val="24"/>
        </w:rPr>
        <w:t>Let assume you are elected as one of the members of house of federation in the ground of FDRE constitution. What is your responsibility?</w:t>
      </w:r>
    </w:p>
    <w:p w14:paraId="1C415B14">
      <w:pPr>
        <w:pStyle w:val="8"/>
        <w:numPr>
          <w:ilvl w:val="0"/>
          <w:numId w:val="27"/>
        </w:numPr>
        <w:spacing w:after="200" w:line="276" w:lineRule="auto"/>
        <w:jc w:val="both"/>
        <w:rPr>
          <w:rFonts w:cs="Times New Roman"/>
          <w:b w:val="0"/>
          <w:sz w:val="24"/>
          <w:szCs w:val="24"/>
        </w:rPr>
      </w:pPr>
      <w:r>
        <w:rPr>
          <w:rFonts w:cs="Times New Roman"/>
          <w:b w:val="0"/>
          <w:sz w:val="24"/>
          <w:szCs w:val="24"/>
        </w:rPr>
        <w:t>You have the responsibility to lead council of minister</w:t>
      </w:r>
    </w:p>
    <w:p w14:paraId="6500DB39">
      <w:pPr>
        <w:pStyle w:val="8"/>
        <w:numPr>
          <w:ilvl w:val="0"/>
          <w:numId w:val="27"/>
        </w:numPr>
        <w:spacing w:after="200" w:line="276" w:lineRule="auto"/>
        <w:jc w:val="both"/>
        <w:rPr>
          <w:rFonts w:cs="Times New Roman"/>
          <w:b w:val="0"/>
          <w:sz w:val="24"/>
          <w:szCs w:val="24"/>
        </w:rPr>
      </w:pPr>
      <w:r>
        <w:rPr>
          <w:rFonts w:cs="Times New Roman"/>
          <w:b w:val="0"/>
          <w:sz w:val="24"/>
          <w:szCs w:val="24"/>
        </w:rPr>
        <w:t>Exercises overall supervision over the implementation of law and foreign policy</w:t>
      </w:r>
    </w:p>
    <w:p w14:paraId="574AF1BF">
      <w:pPr>
        <w:pStyle w:val="8"/>
        <w:numPr>
          <w:ilvl w:val="0"/>
          <w:numId w:val="27"/>
        </w:numPr>
        <w:spacing w:after="200" w:line="276" w:lineRule="auto"/>
        <w:jc w:val="both"/>
        <w:rPr>
          <w:rFonts w:cs="Times New Roman"/>
          <w:b w:val="0"/>
          <w:sz w:val="24"/>
          <w:szCs w:val="24"/>
        </w:rPr>
      </w:pPr>
      <w:r>
        <w:rPr>
          <w:rFonts w:cs="Times New Roman"/>
          <w:b w:val="0"/>
          <w:sz w:val="24"/>
          <w:szCs w:val="24"/>
        </w:rPr>
        <w:t xml:space="preserve"> Open the annual joint session of the year.</w:t>
      </w:r>
    </w:p>
    <w:p w14:paraId="5024EE5E">
      <w:pPr>
        <w:pStyle w:val="8"/>
        <w:numPr>
          <w:ilvl w:val="0"/>
          <w:numId w:val="27"/>
        </w:numPr>
        <w:spacing w:after="200" w:line="276" w:lineRule="auto"/>
        <w:jc w:val="both"/>
        <w:rPr>
          <w:rFonts w:cs="Times New Roman"/>
          <w:b w:val="0"/>
          <w:sz w:val="24"/>
          <w:szCs w:val="24"/>
        </w:rPr>
      </w:pPr>
      <w:r>
        <w:rPr>
          <w:rFonts w:cs="Times New Roman"/>
          <w:b w:val="0"/>
          <w:sz w:val="24"/>
          <w:szCs w:val="24"/>
        </w:rPr>
        <w:t>You shall have the right to organize the council of constitutional inquiry.</w:t>
      </w:r>
    </w:p>
    <w:p w14:paraId="6646FD71">
      <w:pPr>
        <w:pStyle w:val="8"/>
        <w:numPr>
          <w:ilvl w:val="0"/>
          <w:numId w:val="2"/>
        </w:numPr>
        <w:spacing w:after="200" w:line="276" w:lineRule="auto"/>
        <w:jc w:val="both"/>
        <w:rPr>
          <w:rFonts w:cs="Times New Roman"/>
          <w:b w:val="0"/>
          <w:sz w:val="24"/>
          <w:szCs w:val="24"/>
        </w:rPr>
      </w:pPr>
      <w:r>
        <w:rPr>
          <w:rFonts w:cs="Times New Roman"/>
          <w:b w:val="0"/>
          <w:sz w:val="24"/>
          <w:szCs w:val="24"/>
        </w:rPr>
        <w:t>One of the ffisuse as pre condition for the existence of merely principle of constitutional patriotism in Ethiopia?</w:t>
      </w:r>
    </w:p>
    <w:p w14:paraId="6A609C1B">
      <w:pPr>
        <w:pStyle w:val="8"/>
        <w:numPr>
          <w:ilvl w:val="0"/>
          <w:numId w:val="28"/>
        </w:numPr>
        <w:spacing w:after="200" w:line="276" w:lineRule="auto"/>
        <w:jc w:val="both"/>
        <w:rPr>
          <w:rFonts w:cs="Times New Roman"/>
          <w:b w:val="0"/>
          <w:sz w:val="24"/>
          <w:szCs w:val="24"/>
        </w:rPr>
      </w:pPr>
      <w:r>
        <w:rPr>
          <w:rFonts w:cs="Times New Roman"/>
          <w:b w:val="0"/>
          <w:sz w:val="24"/>
          <w:szCs w:val="24"/>
        </w:rPr>
        <w:t>Ignoring to obeying the rule and regulation of one’s institution.</w:t>
      </w:r>
    </w:p>
    <w:p w14:paraId="7E1160E6">
      <w:pPr>
        <w:pStyle w:val="8"/>
        <w:numPr>
          <w:ilvl w:val="0"/>
          <w:numId w:val="28"/>
        </w:numPr>
        <w:spacing w:after="200" w:line="276" w:lineRule="auto"/>
        <w:jc w:val="both"/>
        <w:rPr>
          <w:rFonts w:cs="Times New Roman"/>
          <w:b w:val="0"/>
          <w:sz w:val="24"/>
          <w:szCs w:val="24"/>
        </w:rPr>
      </w:pPr>
      <w:r>
        <w:rPr>
          <w:rFonts w:cs="Times New Roman"/>
          <w:b w:val="0"/>
          <w:sz w:val="24"/>
          <w:szCs w:val="24"/>
        </w:rPr>
        <w:t>Cooperating with subversive individual and groups to bring unconstitutional change of gov’t</w:t>
      </w:r>
    </w:p>
    <w:p w14:paraId="1A2EAFC8">
      <w:pPr>
        <w:pStyle w:val="8"/>
        <w:numPr>
          <w:ilvl w:val="0"/>
          <w:numId w:val="28"/>
        </w:numPr>
        <w:spacing w:after="200" w:line="276" w:lineRule="auto"/>
        <w:jc w:val="both"/>
        <w:rPr>
          <w:rFonts w:cs="Times New Roman"/>
          <w:b w:val="0"/>
          <w:sz w:val="24"/>
          <w:szCs w:val="24"/>
        </w:rPr>
      </w:pPr>
      <w:r>
        <w:rPr>
          <w:rFonts w:cs="Times New Roman"/>
          <w:b w:val="0"/>
          <w:sz w:val="24"/>
          <w:szCs w:val="24"/>
        </w:rPr>
        <w:t>Actively involving in the constructive criticism of the policies and strategies of gov’t</w:t>
      </w:r>
    </w:p>
    <w:p w14:paraId="3B540B61">
      <w:pPr>
        <w:pStyle w:val="8"/>
        <w:numPr>
          <w:ilvl w:val="0"/>
          <w:numId w:val="28"/>
        </w:numPr>
        <w:spacing w:after="200" w:line="276" w:lineRule="auto"/>
        <w:jc w:val="both"/>
        <w:rPr>
          <w:rFonts w:cs="Times New Roman"/>
          <w:b w:val="0"/>
          <w:sz w:val="24"/>
          <w:szCs w:val="24"/>
        </w:rPr>
      </w:pPr>
      <w:r>
        <w:rPr>
          <w:rFonts w:cs="Times New Roman"/>
          <w:b w:val="0"/>
          <w:sz w:val="24"/>
          <w:szCs w:val="24"/>
        </w:rPr>
        <w:t>Disregarded to respect the national flag and constitution</w:t>
      </w:r>
    </w:p>
    <w:p w14:paraId="0B32BB9F">
      <w:pPr>
        <w:pStyle w:val="8"/>
        <w:numPr>
          <w:ilvl w:val="0"/>
          <w:numId w:val="2"/>
        </w:numPr>
        <w:spacing w:after="200" w:line="276" w:lineRule="auto"/>
        <w:jc w:val="both"/>
        <w:rPr>
          <w:rFonts w:cs="Times New Roman"/>
          <w:b w:val="0"/>
          <w:sz w:val="24"/>
          <w:szCs w:val="24"/>
        </w:rPr>
      </w:pPr>
      <w:r>
        <w:rPr>
          <w:rFonts w:cs="Times New Roman"/>
          <w:b w:val="0"/>
          <w:sz w:val="24"/>
          <w:szCs w:val="24"/>
        </w:rPr>
        <w:t>According to FDRE constitution which one of the ff is the power and function of HPR</w:t>
      </w:r>
    </w:p>
    <w:p w14:paraId="098E7550">
      <w:pPr>
        <w:pStyle w:val="8"/>
        <w:numPr>
          <w:ilvl w:val="0"/>
          <w:numId w:val="29"/>
        </w:numPr>
        <w:spacing w:after="200" w:line="276" w:lineRule="auto"/>
        <w:jc w:val="both"/>
        <w:rPr>
          <w:rFonts w:cs="Times New Roman"/>
          <w:b w:val="0"/>
          <w:sz w:val="24"/>
          <w:szCs w:val="24"/>
        </w:rPr>
      </w:pPr>
      <w:r>
        <w:rPr>
          <w:rFonts w:cs="Times New Roman"/>
          <w:b w:val="0"/>
          <w:sz w:val="24"/>
          <w:szCs w:val="24"/>
        </w:rPr>
        <w:t xml:space="preserve"> Answering the question that  related  to the right of N.N.P.R</w:t>
      </w:r>
    </w:p>
    <w:p w14:paraId="7FEB6B5F">
      <w:pPr>
        <w:pStyle w:val="8"/>
        <w:numPr>
          <w:ilvl w:val="0"/>
          <w:numId w:val="29"/>
        </w:numPr>
        <w:spacing w:after="200" w:line="276" w:lineRule="auto"/>
        <w:jc w:val="both"/>
        <w:rPr>
          <w:rFonts w:cs="Times New Roman"/>
          <w:b w:val="0"/>
          <w:sz w:val="24"/>
          <w:szCs w:val="24"/>
        </w:rPr>
      </w:pPr>
      <w:r>
        <w:rPr>
          <w:rFonts w:cs="Times New Roman"/>
          <w:b w:val="0"/>
          <w:sz w:val="24"/>
          <w:szCs w:val="24"/>
        </w:rPr>
        <w:t>Shall approve the appotiment of federal judges and council of ministers</w:t>
      </w:r>
    </w:p>
    <w:p w14:paraId="2A40C301">
      <w:pPr>
        <w:pStyle w:val="8"/>
        <w:numPr>
          <w:ilvl w:val="0"/>
          <w:numId w:val="29"/>
        </w:numPr>
        <w:spacing w:after="200" w:line="276" w:lineRule="auto"/>
        <w:jc w:val="both"/>
        <w:rPr>
          <w:rFonts w:cs="Times New Roman"/>
          <w:b w:val="0"/>
          <w:sz w:val="24"/>
          <w:szCs w:val="24"/>
        </w:rPr>
      </w:pPr>
      <w:r>
        <w:rPr>
          <w:rFonts w:cs="Times New Roman"/>
          <w:b w:val="0"/>
          <w:sz w:val="24"/>
          <w:szCs w:val="24"/>
        </w:rPr>
        <w:t>Resolved conflict related to two or more states boundary</w:t>
      </w:r>
    </w:p>
    <w:p w14:paraId="1BC5B86D">
      <w:pPr>
        <w:pStyle w:val="8"/>
        <w:numPr>
          <w:ilvl w:val="0"/>
          <w:numId w:val="29"/>
        </w:numPr>
        <w:spacing w:after="200" w:line="276" w:lineRule="auto"/>
        <w:jc w:val="both"/>
        <w:rPr>
          <w:rFonts w:cs="Times New Roman"/>
          <w:b w:val="0"/>
          <w:sz w:val="24"/>
          <w:szCs w:val="24"/>
        </w:rPr>
      </w:pPr>
      <w:r>
        <w:rPr>
          <w:rFonts w:cs="Times New Roman"/>
          <w:b w:val="0"/>
          <w:sz w:val="24"/>
          <w:szCs w:val="24"/>
        </w:rPr>
        <w:t>Issue related to the organization of regional police force.</w:t>
      </w:r>
    </w:p>
    <w:p w14:paraId="674922A3">
      <w:pPr>
        <w:pStyle w:val="8"/>
        <w:numPr>
          <w:ilvl w:val="0"/>
          <w:numId w:val="2"/>
        </w:numPr>
        <w:spacing w:after="200" w:line="276" w:lineRule="auto"/>
        <w:jc w:val="both"/>
        <w:rPr>
          <w:rFonts w:cs="Times New Roman"/>
          <w:b w:val="0"/>
          <w:sz w:val="24"/>
          <w:szCs w:val="24"/>
        </w:rPr>
      </w:pPr>
      <w:r>
        <w:rPr>
          <w:rFonts w:cs="Times New Roman"/>
          <w:b w:val="0"/>
          <w:sz w:val="24"/>
          <w:szCs w:val="24"/>
        </w:rPr>
        <w:t>In the hierarchy of the law, which one of the following is put at the top of the ladder?</w:t>
      </w:r>
    </w:p>
    <w:p w14:paraId="771F2F60">
      <w:pPr>
        <w:pStyle w:val="8"/>
        <w:numPr>
          <w:ilvl w:val="0"/>
          <w:numId w:val="30"/>
        </w:numPr>
        <w:spacing w:after="200" w:line="276" w:lineRule="auto"/>
        <w:jc w:val="both"/>
        <w:rPr>
          <w:rFonts w:cs="Times New Roman"/>
          <w:b w:val="0"/>
          <w:sz w:val="24"/>
          <w:szCs w:val="24"/>
        </w:rPr>
      </w:pPr>
      <w:r>
        <w:rPr>
          <w:rFonts w:cs="Times New Roman"/>
          <w:b w:val="0"/>
          <w:sz w:val="24"/>
          <w:szCs w:val="24"/>
        </w:rPr>
        <w:t>Constitution    B. Criminal law   C. Demotic  law   D. Rule and regulation</w:t>
      </w:r>
    </w:p>
    <w:p w14:paraId="3A0F997A">
      <w:pPr>
        <w:pStyle w:val="8"/>
        <w:numPr>
          <w:ilvl w:val="0"/>
          <w:numId w:val="2"/>
        </w:numPr>
        <w:spacing w:after="200" w:line="276" w:lineRule="auto"/>
        <w:jc w:val="both"/>
        <w:rPr>
          <w:rFonts w:cs="Times New Roman"/>
          <w:b w:val="0"/>
          <w:sz w:val="24"/>
          <w:szCs w:val="24"/>
        </w:rPr>
      </w:pPr>
      <w:r>
        <w:rPr>
          <w:rFonts w:cs="Times New Roman"/>
          <w:b w:val="0"/>
          <w:sz w:val="24"/>
          <w:szCs w:val="24"/>
        </w:rPr>
        <w:t>Which one of the following is wrong according to F.D.R.E constitution?</w:t>
      </w:r>
    </w:p>
    <w:p w14:paraId="764491C2">
      <w:pPr>
        <w:pStyle w:val="8"/>
        <w:spacing w:line="276" w:lineRule="auto"/>
        <w:jc w:val="center"/>
        <w:rPr>
          <w:rFonts w:cs="Times New Roman"/>
          <w:b w:val="0"/>
          <w:sz w:val="24"/>
          <w:szCs w:val="24"/>
        </w:rPr>
      </w:pPr>
      <w:r>
        <w:rPr>
          <w:rFonts w:cs="Times New Roman"/>
          <w:b w:val="0"/>
          <w:sz w:val="24"/>
          <w:szCs w:val="24"/>
        </w:rPr>
        <w:t>A .Individual have an opportunity the become the members of HPR and members of council of minister at the same time</w:t>
      </w:r>
    </w:p>
    <w:p w14:paraId="0E6347F7">
      <w:pPr>
        <w:pStyle w:val="8"/>
        <w:numPr>
          <w:ilvl w:val="0"/>
          <w:numId w:val="30"/>
        </w:numPr>
        <w:spacing w:after="200" w:line="276" w:lineRule="auto"/>
        <w:jc w:val="both"/>
        <w:rPr>
          <w:rFonts w:cs="Times New Roman"/>
          <w:b w:val="0"/>
          <w:sz w:val="24"/>
          <w:szCs w:val="24"/>
        </w:rPr>
      </w:pPr>
      <w:r>
        <w:rPr>
          <w:rFonts w:cs="Times New Roman"/>
          <w:b w:val="0"/>
          <w:sz w:val="24"/>
          <w:szCs w:val="24"/>
        </w:rPr>
        <w:t>Prime minister elected from member of H.P.R</w:t>
      </w:r>
    </w:p>
    <w:p w14:paraId="6A111FC6">
      <w:pPr>
        <w:pStyle w:val="8"/>
        <w:numPr>
          <w:ilvl w:val="0"/>
          <w:numId w:val="30"/>
        </w:numPr>
        <w:spacing w:after="200" w:line="276" w:lineRule="auto"/>
        <w:jc w:val="both"/>
        <w:rPr>
          <w:rFonts w:cs="Times New Roman"/>
          <w:b w:val="0"/>
          <w:sz w:val="24"/>
          <w:szCs w:val="24"/>
        </w:rPr>
      </w:pPr>
      <w:r>
        <w:rPr>
          <w:rFonts w:cs="Times New Roman"/>
          <w:b w:val="0"/>
          <w:sz w:val="24"/>
          <w:szCs w:val="24"/>
        </w:rPr>
        <w:t xml:space="preserve"> Member of H.P .R have right to become members of H.F at the same time.  </w:t>
      </w:r>
    </w:p>
    <w:p w14:paraId="60EFEF21">
      <w:pPr>
        <w:pStyle w:val="8"/>
        <w:numPr>
          <w:ilvl w:val="0"/>
          <w:numId w:val="30"/>
        </w:numPr>
        <w:spacing w:after="200" w:line="276" w:lineRule="auto"/>
        <w:jc w:val="both"/>
        <w:rPr>
          <w:rFonts w:cs="Times New Roman"/>
          <w:b w:val="0"/>
          <w:sz w:val="24"/>
          <w:szCs w:val="24"/>
        </w:rPr>
      </w:pPr>
      <w:r>
        <w:rPr>
          <w:rFonts w:cs="Times New Roman"/>
          <w:b w:val="0"/>
          <w:sz w:val="24"/>
          <w:szCs w:val="24"/>
        </w:rPr>
        <w:t xml:space="preserve"> Prime minister is the chief of executive.</w:t>
      </w:r>
    </w:p>
    <w:p w14:paraId="334F360A">
      <w:pPr>
        <w:pStyle w:val="8"/>
        <w:spacing w:after="200" w:line="276" w:lineRule="auto"/>
        <w:ind w:left="1080"/>
        <w:jc w:val="both"/>
        <w:rPr>
          <w:rFonts w:cs="Times New Roman"/>
          <w:b w:val="0"/>
          <w:sz w:val="24"/>
          <w:szCs w:val="24"/>
        </w:rPr>
      </w:pPr>
    </w:p>
    <w:p w14:paraId="7080245E">
      <w:pPr>
        <w:pStyle w:val="8"/>
        <w:spacing w:after="200" w:line="276" w:lineRule="auto"/>
        <w:ind w:left="1080"/>
        <w:jc w:val="both"/>
        <w:rPr>
          <w:rFonts w:cs="Times New Roman"/>
          <w:b w:val="0"/>
          <w:sz w:val="24"/>
          <w:szCs w:val="24"/>
        </w:rPr>
      </w:pPr>
    </w:p>
    <w:p w14:paraId="6CE59306">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 Let Assume you are one of the person that held in custody and convicted prisoners, so what is right as a citizens you enjoy?</w:t>
      </w:r>
    </w:p>
    <w:p w14:paraId="02FC9F13">
      <w:pPr>
        <w:pStyle w:val="8"/>
        <w:spacing w:line="276" w:lineRule="auto"/>
        <w:jc w:val="both"/>
        <w:rPr>
          <w:rFonts w:cs="Times New Roman"/>
          <w:b w:val="0"/>
          <w:sz w:val="24"/>
          <w:szCs w:val="24"/>
        </w:rPr>
      </w:pPr>
      <w:r>
        <w:rPr>
          <w:rFonts w:cs="Times New Roman"/>
          <w:b w:val="0"/>
          <w:sz w:val="24"/>
          <w:szCs w:val="24"/>
        </w:rPr>
        <w:t>A. You have the right to be presumed innocent     C. Right to be represent in legal council</w:t>
      </w:r>
    </w:p>
    <w:p w14:paraId="7969E5F6">
      <w:pPr>
        <w:pStyle w:val="8"/>
        <w:spacing w:line="276" w:lineRule="auto"/>
        <w:jc w:val="both"/>
        <w:rPr>
          <w:rFonts w:cs="Times New Roman"/>
          <w:b w:val="0"/>
          <w:sz w:val="24"/>
          <w:szCs w:val="24"/>
        </w:rPr>
      </w:pPr>
      <w:r>
        <w:rPr>
          <w:rFonts w:cs="Times New Roman"/>
          <w:b w:val="0"/>
          <w:sz w:val="24"/>
          <w:szCs w:val="24"/>
        </w:rPr>
        <w:t>B. Right to be respecting their human dignity        D. The right to remain silent</w:t>
      </w:r>
    </w:p>
    <w:p w14:paraId="37E8D33D">
      <w:pPr>
        <w:pStyle w:val="8"/>
        <w:numPr>
          <w:ilvl w:val="0"/>
          <w:numId w:val="2"/>
        </w:numPr>
        <w:spacing w:after="200" w:line="276" w:lineRule="auto"/>
        <w:jc w:val="both"/>
        <w:rPr>
          <w:rFonts w:cs="Times New Roman"/>
          <w:b w:val="0"/>
          <w:sz w:val="24"/>
          <w:szCs w:val="24"/>
        </w:rPr>
      </w:pPr>
      <w:r>
        <w:rPr>
          <w:rFonts w:cs="Times New Roman"/>
          <w:b w:val="0"/>
          <w:sz w:val="24"/>
          <w:szCs w:val="24"/>
        </w:rPr>
        <w:t>“Everyone has their own particular part of pay, no part is too great or too small, no one is too old or too young to do something” .this quotation is more implies------?</w:t>
      </w:r>
    </w:p>
    <w:p w14:paraId="698122B1">
      <w:pPr>
        <w:pStyle w:val="8"/>
        <w:numPr>
          <w:ilvl w:val="0"/>
          <w:numId w:val="31"/>
        </w:numPr>
        <w:spacing w:after="200" w:line="276" w:lineRule="auto"/>
        <w:jc w:val="both"/>
        <w:rPr>
          <w:rFonts w:cs="Times New Roman"/>
          <w:b w:val="0"/>
          <w:sz w:val="24"/>
          <w:szCs w:val="24"/>
        </w:rPr>
      </w:pPr>
      <w:r>
        <w:rPr>
          <w:rFonts w:cs="Times New Roman"/>
          <w:b w:val="0"/>
          <w:sz w:val="24"/>
          <w:szCs w:val="24"/>
        </w:rPr>
        <w:t>Responsibility   B. accountability    C. transparency    D. patriotism</w:t>
      </w:r>
    </w:p>
    <w:p w14:paraId="6E7DE8D2">
      <w:pPr>
        <w:pStyle w:val="8"/>
        <w:numPr>
          <w:ilvl w:val="0"/>
          <w:numId w:val="2"/>
        </w:numPr>
        <w:spacing w:after="200" w:line="276" w:lineRule="auto"/>
        <w:jc w:val="both"/>
        <w:rPr>
          <w:rFonts w:cs="Times New Roman"/>
          <w:b w:val="0"/>
          <w:sz w:val="24"/>
          <w:szCs w:val="24"/>
        </w:rPr>
      </w:pPr>
      <w:r>
        <w:rPr>
          <w:rFonts w:cs="Times New Roman"/>
          <w:b w:val="0"/>
          <w:sz w:val="24"/>
          <w:szCs w:val="24"/>
        </w:rPr>
        <w:t>One of the ff is wrong about the quality of self-reliant person?</w:t>
      </w:r>
    </w:p>
    <w:p w14:paraId="1B4BBDD2">
      <w:pPr>
        <w:pStyle w:val="8"/>
        <w:numPr>
          <w:ilvl w:val="0"/>
          <w:numId w:val="32"/>
        </w:numPr>
        <w:spacing w:after="200" w:line="276" w:lineRule="auto"/>
        <w:jc w:val="both"/>
        <w:rPr>
          <w:rFonts w:cs="Times New Roman"/>
          <w:b w:val="0"/>
          <w:sz w:val="24"/>
          <w:szCs w:val="24"/>
        </w:rPr>
      </w:pPr>
      <w:r>
        <w:rPr>
          <w:rFonts w:cs="Times New Roman"/>
          <w:b w:val="0"/>
          <w:sz w:val="24"/>
          <w:szCs w:val="24"/>
        </w:rPr>
        <w:t>Assertiveness   B. Self-centered   C. Generosity     D.  Civility</w:t>
      </w:r>
    </w:p>
    <w:p w14:paraId="0DE71BAB">
      <w:pPr>
        <w:pStyle w:val="8"/>
        <w:numPr>
          <w:ilvl w:val="0"/>
          <w:numId w:val="2"/>
        </w:numPr>
        <w:spacing w:after="200" w:line="276" w:lineRule="auto"/>
        <w:jc w:val="both"/>
        <w:rPr>
          <w:rFonts w:cs="Times New Roman"/>
          <w:b w:val="0"/>
          <w:sz w:val="24"/>
          <w:szCs w:val="24"/>
        </w:rPr>
      </w:pPr>
      <w:r>
        <w:rPr>
          <w:rFonts w:cs="Times New Roman"/>
          <w:b w:val="0"/>
          <w:sz w:val="24"/>
          <w:szCs w:val="24"/>
        </w:rPr>
        <w:t>Which one of the ff is the skill that develops over the period of time?</w:t>
      </w:r>
    </w:p>
    <w:p w14:paraId="3C2AC593">
      <w:pPr>
        <w:pStyle w:val="8"/>
        <w:numPr>
          <w:ilvl w:val="0"/>
          <w:numId w:val="33"/>
        </w:numPr>
        <w:spacing w:after="200" w:line="276" w:lineRule="auto"/>
        <w:jc w:val="both"/>
        <w:rPr>
          <w:rFonts w:cs="Times New Roman"/>
          <w:b w:val="0"/>
          <w:sz w:val="24"/>
          <w:szCs w:val="24"/>
        </w:rPr>
      </w:pPr>
      <w:r>
        <w:rPr>
          <w:rFonts w:cs="Times New Roman"/>
          <w:b w:val="0"/>
          <w:sz w:val="24"/>
          <w:szCs w:val="24"/>
        </w:rPr>
        <w:t>Job         B.  occupation    C. career      D. profession</w:t>
      </w:r>
    </w:p>
    <w:p w14:paraId="161E4A07">
      <w:pPr>
        <w:pStyle w:val="8"/>
        <w:numPr>
          <w:ilvl w:val="0"/>
          <w:numId w:val="2"/>
        </w:numPr>
        <w:spacing w:after="200" w:line="276" w:lineRule="auto"/>
        <w:jc w:val="both"/>
        <w:rPr>
          <w:rFonts w:cs="Times New Roman"/>
          <w:b w:val="0"/>
          <w:sz w:val="24"/>
          <w:szCs w:val="24"/>
        </w:rPr>
      </w:pPr>
      <w:r>
        <w:rPr>
          <w:rFonts w:cs="Times New Roman"/>
          <w:b w:val="0"/>
          <w:sz w:val="24"/>
          <w:szCs w:val="24"/>
        </w:rPr>
        <w:t>The central notion of socialist democracy is promoting legal and political right by ensuring---------equality?</w:t>
      </w:r>
    </w:p>
    <w:p w14:paraId="398361EB">
      <w:pPr>
        <w:pStyle w:val="8"/>
        <w:numPr>
          <w:ilvl w:val="0"/>
          <w:numId w:val="34"/>
        </w:numPr>
        <w:spacing w:after="200" w:line="276" w:lineRule="auto"/>
        <w:jc w:val="both"/>
        <w:rPr>
          <w:rFonts w:cs="Times New Roman"/>
          <w:b w:val="0"/>
          <w:sz w:val="24"/>
          <w:szCs w:val="24"/>
        </w:rPr>
      </w:pPr>
      <w:r>
        <w:rPr>
          <w:rFonts w:cs="Times New Roman"/>
          <w:b w:val="0"/>
          <w:sz w:val="24"/>
          <w:szCs w:val="24"/>
        </w:rPr>
        <w:t>Individual right                               C. the right to liberty</w:t>
      </w:r>
    </w:p>
    <w:p w14:paraId="636D6B3B">
      <w:pPr>
        <w:pStyle w:val="8"/>
        <w:numPr>
          <w:ilvl w:val="0"/>
          <w:numId w:val="34"/>
        </w:numPr>
        <w:spacing w:after="200" w:line="276" w:lineRule="auto"/>
        <w:jc w:val="both"/>
        <w:rPr>
          <w:rFonts w:cs="Times New Roman"/>
          <w:b w:val="0"/>
          <w:sz w:val="24"/>
          <w:szCs w:val="24"/>
        </w:rPr>
      </w:pPr>
      <w:r>
        <w:rPr>
          <w:rFonts w:cs="Times New Roman"/>
          <w:b w:val="0"/>
          <w:sz w:val="24"/>
          <w:szCs w:val="24"/>
        </w:rPr>
        <w:t>The right to life                                D. social and economic equality</w:t>
      </w:r>
    </w:p>
    <w:p w14:paraId="7A948D80">
      <w:pPr>
        <w:pStyle w:val="8"/>
        <w:numPr>
          <w:ilvl w:val="0"/>
          <w:numId w:val="2"/>
        </w:numPr>
        <w:spacing w:after="200" w:line="276" w:lineRule="auto"/>
        <w:jc w:val="both"/>
        <w:rPr>
          <w:rFonts w:cs="Times New Roman"/>
          <w:b w:val="0"/>
          <w:sz w:val="24"/>
          <w:szCs w:val="24"/>
        </w:rPr>
      </w:pPr>
      <w:r>
        <w:rPr>
          <w:rFonts w:cs="Times New Roman"/>
          <w:b w:val="0"/>
          <w:sz w:val="24"/>
          <w:szCs w:val="24"/>
        </w:rPr>
        <w:t>“Do not feel the harm and pain of other do the thing that satisfy yourself and do not worry about the rightness and wrongness of you action” . This principle is more advocated by---?</w:t>
      </w:r>
    </w:p>
    <w:p w14:paraId="5B15F4B5">
      <w:pPr>
        <w:pStyle w:val="8"/>
        <w:numPr>
          <w:ilvl w:val="0"/>
          <w:numId w:val="35"/>
        </w:numPr>
        <w:spacing w:after="200" w:line="276" w:lineRule="auto"/>
        <w:jc w:val="both"/>
        <w:rPr>
          <w:rFonts w:cs="Times New Roman"/>
          <w:color w:val="00B050"/>
          <w:sz w:val="24"/>
          <w:szCs w:val="24"/>
        </w:rPr>
      </w:pPr>
      <w:r>
        <w:rPr>
          <w:rFonts w:cs="Times New Roman"/>
          <w:b w:val="0"/>
          <w:sz w:val="24"/>
          <w:szCs w:val="24"/>
        </w:rPr>
        <w:t>Utilitarianism    B. Relativism     C. Kant’s moral theory    D. Deontologist</w:t>
      </w:r>
    </w:p>
    <w:p w14:paraId="10FA68B0">
      <w:pPr>
        <w:pStyle w:val="8"/>
        <w:numPr>
          <w:ilvl w:val="0"/>
          <w:numId w:val="2"/>
        </w:numPr>
        <w:spacing w:after="200" w:line="276" w:lineRule="auto"/>
        <w:jc w:val="both"/>
        <w:rPr>
          <w:rFonts w:cs="Times New Roman"/>
          <w:b w:val="0"/>
          <w:sz w:val="24"/>
          <w:szCs w:val="24"/>
        </w:rPr>
      </w:pPr>
      <w:r>
        <w:rPr>
          <w:rFonts w:cs="Times New Roman"/>
          <w:b w:val="0"/>
          <w:sz w:val="24"/>
          <w:szCs w:val="24"/>
        </w:rPr>
        <w:t>Which one of the ff is the sub-regional organization acts as the actors of international relation?</w:t>
      </w:r>
    </w:p>
    <w:p w14:paraId="38E94B57">
      <w:pPr>
        <w:pStyle w:val="8"/>
        <w:numPr>
          <w:ilvl w:val="0"/>
          <w:numId w:val="36"/>
        </w:numPr>
        <w:spacing w:after="200" w:line="276" w:lineRule="auto"/>
        <w:jc w:val="both"/>
        <w:rPr>
          <w:rFonts w:cs="Times New Roman"/>
          <w:b w:val="0"/>
          <w:sz w:val="24"/>
          <w:szCs w:val="24"/>
        </w:rPr>
      </w:pPr>
      <w:r>
        <w:rPr>
          <w:rFonts w:cs="Times New Roman"/>
          <w:b w:val="0"/>
          <w:sz w:val="24"/>
          <w:szCs w:val="24"/>
        </w:rPr>
        <w:t xml:space="preserve"> AU              B. IGAD           C.UN       D.  IMF</w:t>
      </w:r>
    </w:p>
    <w:p w14:paraId="414A74CA">
      <w:pPr>
        <w:pStyle w:val="8"/>
        <w:numPr>
          <w:ilvl w:val="0"/>
          <w:numId w:val="2"/>
        </w:numPr>
        <w:spacing w:after="200" w:line="276" w:lineRule="auto"/>
        <w:jc w:val="both"/>
        <w:rPr>
          <w:rFonts w:cs="Times New Roman"/>
          <w:b w:val="0"/>
          <w:sz w:val="24"/>
          <w:szCs w:val="24"/>
        </w:rPr>
      </w:pPr>
      <w:r>
        <w:rPr>
          <w:rFonts w:cs="Times New Roman"/>
          <w:b w:val="0"/>
          <w:sz w:val="24"/>
          <w:szCs w:val="24"/>
        </w:rPr>
        <w:t>Types of corruption in which the highest governmental official can cheating and robbing the property of public for their personal gain by using his or her authority is--?</w:t>
      </w:r>
    </w:p>
    <w:p w14:paraId="270D8076">
      <w:pPr>
        <w:pStyle w:val="8"/>
        <w:numPr>
          <w:ilvl w:val="0"/>
          <w:numId w:val="37"/>
        </w:numPr>
        <w:spacing w:after="200" w:line="276" w:lineRule="auto"/>
        <w:jc w:val="both"/>
        <w:rPr>
          <w:rFonts w:cs="Times New Roman"/>
          <w:b w:val="0"/>
          <w:sz w:val="24"/>
          <w:szCs w:val="24"/>
        </w:rPr>
      </w:pPr>
      <w:r>
        <w:rPr>
          <w:rFonts w:cs="Times New Roman"/>
          <w:b w:val="0"/>
          <w:sz w:val="24"/>
          <w:szCs w:val="24"/>
        </w:rPr>
        <w:t>Embezzlement    B. Nepotism      C. Abuse of power     D. Bribery</w:t>
      </w:r>
    </w:p>
    <w:p w14:paraId="62AEA0C6">
      <w:pPr>
        <w:pStyle w:val="8"/>
        <w:numPr>
          <w:ilvl w:val="0"/>
          <w:numId w:val="2"/>
        </w:numPr>
        <w:spacing w:after="200" w:line="276" w:lineRule="auto"/>
        <w:jc w:val="both"/>
        <w:rPr>
          <w:rFonts w:cs="Times New Roman"/>
          <w:b w:val="0"/>
          <w:sz w:val="24"/>
          <w:szCs w:val="24"/>
        </w:rPr>
      </w:pPr>
      <w:r>
        <w:rPr>
          <w:rFonts w:cs="Times New Roman"/>
          <w:b w:val="0"/>
          <w:sz w:val="24"/>
          <w:szCs w:val="24"/>
        </w:rPr>
        <w:t>According to FDRE constitution that has the responsibility to nominate the president of the republic?</w:t>
      </w:r>
    </w:p>
    <w:p w14:paraId="1293706A">
      <w:pPr>
        <w:pStyle w:val="8"/>
        <w:numPr>
          <w:ilvl w:val="0"/>
          <w:numId w:val="38"/>
        </w:numPr>
        <w:spacing w:after="200" w:line="276" w:lineRule="auto"/>
        <w:jc w:val="both"/>
        <w:rPr>
          <w:rFonts w:cs="Times New Roman"/>
          <w:b w:val="0"/>
          <w:sz w:val="24"/>
          <w:szCs w:val="24"/>
        </w:rPr>
      </w:pPr>
      <w:r>
        <w:rPr>
          <w:rFonts w:cs="Times New Roman"/>
          <w:b w:val="0"/>
          <w:sz w:val="24"/>
          <w:szCs w:val="24"/>
        </w:rPr>
        <w:t>Prime minister       B. HF         C. both HF and HPR     D. HPR</w:t>
      </w:r>
    </w:p>
    <w:p w14:paraId="4AE238E5">
      <w:pPr>
        <w:pStyle w:val="8"/>
        <w:numPr>
          <w:ilvl w:val="0"/>
          <w:numId w:val="2"/>
        </w:numPr>
        <w:spacing w:after="200" w:line="276" w:lineRule="auto"/>
        <w:jc w:val="both"/>
        <w:rPr>
          <w:rFonts w:cs="Times New Roman"/>
          <w:b w:val="0"/>
          <w:sz w:val="24"/>
          <w:szCs w:val="24"/>
        </w:rPr>
      </w:pPr>
      <w:r>
        <w:rPr>
          <w:rFonts w:cs="Times New Roman"/>
          <w:b w:val="0"/>
          <w:sz w:val="24"/>
          <w:szCs w:val="24"/>
        </w:rPr>
        <w:t>One of the ff illegal action that intentionally harming innocent people in order to achieve one’s political objectives?</w:t>
      </w:r>
    </w:p>
    <w:p w14:paraId="04CA76F9">
      <w:pPr>
        <w:pStyle w:val="8"/>
        <w:numPr>
          <w:ilvl w:val="0"/>
          <w:numId w:val="39"/>
        </w:numPr>
        <w:spacing w:after="200" w:line="276" w:lineRule="auto"/>
        <w:jc w:val="both"/>
        <w:rPr>
          <w:rFonts w:cs="Times New Roman"/>
          <w:b w:val="0"/>
          <w:sz w:val="24"/>
          <w:szCs w:val="24"/>
        </w:rPr>
      </w:pPr>
      <w:r>
        <w:rPr>
          <w:rFonts w:cs="Times New Roman"/>
          <w:b w:val="0"/>
          <w:sz w:val="24"/>
          <w:szCs w:val="24"/>
        </w:rPr>
        <w:t>Genocide   B. Mascara    C. Corruption    D. Terrorism</w:t>
      </w:r>
    </w:p>
    <w:p w14:paraId="5992284E">
      <w:pPr>
        <w:pStyle w:val="8"/>
        <w:numPr>
          <w:ilvl w:val="0"/>
          <w:numId w:val="2"/>
        </w:numPr>
        <w:spacing w:after="200" w:line="276" w:lineRule="auto"/>
        <w:jc w:val="both"/>
        <w:rPr>
          <w:rFonts w:cs="Times New Roman"/>
          <w:b w:val="0"/>
          <w:sz w:val="24"/>
          <w:szCs w:val="24"/>
        </w:rPr>
      </w:pPr>
      <w:r>
        <w:rPr>
          <w:rFonts w:cs="Times New Roman"/>
          <w:b w:val="0"/>
          <w:sz w:val="24"/>
          <w:szCs w:val="24"/>
        </w:rPr>
        <w:t>In the history of the relationship b/n state and religion there is the time when religion absolutely dominates the state. So this time is said to be______?</w:t>
      </w:r>
    </w:p>
    <w:p w14:paraId="31DA0DE0">
      <w:pPr>
        <w:pStyle w:val="8"/>
        <w:numPr>
          <w:ilvl w:val="0"/>
          <w:numId w:val="40"/>
        </w:numPr>
        <w:spacing w:after="200" w:line="276" w:lineRule="auto"/>
        <w:jc w:val="both"/>
        <w:rPr>
          <w:rFonts w:cs="Times New Roman"/>
          <w:b w:val="0"/>
          <w:sz w:val="24"/>
          <w:szCs w:val="24"/>
        </w:rPr>
      </w:pPr>
      <w:r>
        <w:rPr>
          <w:rFonts w:cs="Times New Roman"/>
          <w:b w:val="0"/>
          <w:sz w:val="24"/>
          <w:szCs w:val="24"/>
        </w:rPr>
        <w:t>Erestianism      B. Secularism     C. Theocratic      D. Paganism</w:t>
      </w:r>
    </w:p>
    <w:p w14:paraId="65883A75">
      <w:pPr>
        <w:pStyle w:val="8"/>
        <w:numPr>
          <w:ilvl w:val="0"/>
          <w:numId w:val="2"/>
        </w:numPr>
        <w:spacing w:after="200" w:line="276" w:lineRule="auto"/>
        <w:jc w:val="both"/>
        <w:rPr>
          <w:rFonts w:cs="Times New Roman"/>
          <w:b w:val="0"/>
          <w:sz w:val="24"/>
          <w:szCs w:val="24"/>
        </w:rPr>
      </w:pPr>
      <w:r>
        <w:rPr>
          <w:rFonts w:cs="Times New Roman"/>
          <w:b w:val="0"/>
          <w:sz w:val="24"/>
          <w:szCs w:val="24"/>
        </w:rPr>
        <w:t>In the principle of the equality all people are equal before the law more implies that------types of equality?</w:t>
      </w:r>
    </w:p>
    <w:p w14:paraId="11D98262">
      <w:pPr>
        <w:pStyle w:val="8"/>
        <w:numPr>
          <w:ilvl w:val="0"/>
          <w:numId w:val="41"/>
        </w:numPr>
        <w:spacing w:after="200" w:line="276" w:lineRule="auto"/>
        <w:jc w:val="both"/>
        <w:rPr>
          <w:rFonts w:cs="Times New Roman"/>
          <w:b w:val="0"/>
          <w:sz w:val="24"/>
          <w:szCs w:val="24"/>
        </w:rPr>
      </w:pPr>
      <w:r>
        <w:rPr>
          <w:rFonts w:cs="Times New Roman"/>
          <w:b w:val="0"/>
          <w:sz w:val="24"/>
          <w:szCs w:val="24"/>
        </w:rPr>
        <w:t>Economic equality   B. Legal equality    C. Political equality     C. Social equality</w:t>
      </w:r>
    </w:p>
    <w:p w14:paraId="3051BE4A">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“We have no eternal enemy, we have no any eternal friend our eternal friend is our national interest” this is the hot full speech of--------? </w:t>
      </w:r>
    </w:p>
    <w:p w14:paraId="19B5CAB2">
      <w:pPr>
        <w:pStyle w:val="8"/>
        <w:numPr>
          <w:ilvl w:val="0"/>
          <w:numId w:val="42"/>
        </w:numPr>
        <w:spacing w:after="200" w:line="276" w:lineRule="auto"/>
        <w:jc w:val="both"/>
        <w:rPr>
          <w:rFonts w:cs="Times New Roman"/>
          <w:b w:val="0"/>
          <w:sz w:val="24"/>
          <w:szCs w:val="24"/>
        </w:rPr>
      </w:pPr>
      <w:r>
        <w:rPr>
          <w:rFonts w:cs="Times New Roman"/>
          <w:b w:val="0"/>
          <w:sz w:val="24"/>
          <w:szCs w:val="24"/>
        </w:rPr>
        <w:t>ButrosBurosiGalli    B. Obama      C. Martin Luther    D. Nelson Mandela</w:t>
      </w:r>
    </w:p>
    <w:p w14:paraId="3420E735">
      <w:pPr>
        <w:pStyle w:val="8"/>
        <w:spacing w:after="200" w:line="276" w:lineRule="auto"/>
        <w:ind w:left="1080"/>
        <w:jc w:val="both"/>
        <w:rPr>
          <w:rFonts w:cs="Times New Roman"/>
          <w:b w:val="0"/>
          <w:sz w:val="24"/>
          <w:szCs w:val="24"/>
        </w:rPr>
      </w:pPr>
    </w:p>
    <w:p w14:paraId="7403B1AF">
      <w:pPr>
        <w:pStyle w:val="8"/>
        <w:numPr>
          <w:ilvl w:val="0"/>
          <w:numId w:val="2"/>
        </w:numPr>
        <w:spacing w:after="200" w:line="276" w:lineRule="auto"/>
        <w:jc w:val="both"/>
        <w:rPr>
          <w:rFonts w:cs="Times New Roman"/>
          <w:b w:val="0"/>
          <w:sz w:val="24"/>
          <w:szCs w:val="24"/>
        </w:rPr>
      </w:pPr>
      <w:r>
        <w:rPr>
          <w:rFonts w:cs="Times New Roman"/>
          <w:b w:val="0"/>
          <w:sz w:val="24"/>
          <w:szCs w:val="24"/>
        </w:rPr>
        <w:t>The question that belong to the right of nation, nationalities and peoples of Ethiopia can answer by-------- branch of gov’t?</w:t>
      </w:r>
    </w:p>
    <w:p w14:paraId="2E2BDF8B">
      <w:pPr>
        <w:pStyle w:val="8"/>
        <w:numPr>
          <w:ilvl w:val="0"/>
          <w:numId w:val="43"/>
        </w:numPr>
        <w:spacing w:after="200" w:line="276" w:lineRule="auto"/>
        <w:jc w:val="both"/>
        <w:rPr>
          <w:rFonts w:cs="Times New Roman"/>
          <w:b w:val="0"/>
          <w:sz w:val="24"/>
          <w:szCs w:val="24"/>
        </w:rPr>
      </w:pPr>
      <w:r>
        <w:rPr>
          <w:rFonts w:cs="Times New Roman"/>
          <w:b w:val="0"/>
          <w:sz w:val="24"/>
          <w:szCs w:val="24"/>
        </w:rPr>
        <w:t>Council of minister    B. HF       C. HPR          D. Legislative</w:t>
      </w:r>
    </w:p>
    <w:p w14:paraId="07BBF742">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 In the electoral system the election must be free which means that-------?</w:t>
      </w:r>
    </w:p>
    <w:p w14:paraId="0A841802">
      <w:pPr>
        <w:pStyle w:val="8"/>
        <w:numPr>
          <w:ilvl w:val="0"/>
          <w:numId w:val="44"/>
        </w:numPr>
        <w:spacing w:after="200" w:line="276" w:lineRule="auto"/>
        <w:jc w:val="both"/>
        <w:rPr>
          <w:rFonts w:cs="Times New Roman"/>
          <w:b w:val="0"/>
          <w:sz w:val="24"/>
          <w:szCs w:val="24"/>
        </w:rPr>
      </w:pPr>
      <w:r>
        <w:rPr>
          <w:rFonts w:cs="Times New Roman"/>
          <w:b w:val="0"/>
          <w:sz w:val="24"/>
          <w:szCs w:val="24"/>
        </w:rPr>
        <w:t>All party treated equally                C. No harassment and intimidation</w:t>
      </w:r>
    </w:p>
    <w:p w14:paraId="1528BE2A">
      <w:pPr>
        <w:pStyle w:val="8"/>
        <w:numPr>
          <w:ilvl w:val="0"/>
          <w:numId w:val="44"/>
        </w:numPr>
        <w:spacing w:after="200" w:line="276" w:lineRule="auto"/>
        <w:jc w:val="both"/>
        <w:rPr>
          <w:rFonts w:cs="Times New Roman"/>
          <w:b w:val="0"/>
          <w:sz w:val="24"/>
          <w:szCs w:val="24"/>
        </w:rPr>
      </w:pPr>
      <w:r>
        <w:rPr>
          <w:rFonts w:cs="Times New Roman"/>
          <w:b w:val="0"/>
          <w:sz w:val="24"/>
          <w:szCs w:val="24"/>
        </w:rPr>
        <w:t>Having great bias in the process of election    D. The election must be regular</w:t>
      </w:r>
    </w:p>
    <w:p w14:paraId="116D72D2">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 The act when you hidden the amount of income when you earn monthly or year in tax system is called-------?</w:t>
      </w:r>
    </w:p>
    <w:p w14:paraId="518F6343">
      <w:pPr>
        <w:pStyle w:val="8"/>
        <w:numPr>
          <w:ilvl w:val="0"/>
          <w:numId w:val="45"/>
        </w:numPr>
        <w:spacing w:after="200" w:line="276" w:lineRule="auto"/>
        <w:jc w:val="both"/>
        <w:rPr>
          <w:rFonts w:cs="Times New Roman"/>
          <w:b w:val="0"/>
          <w:sz w:val="24"/>
          <w:szCs w:val="24"/>
        </w:rPr>
      </w:pPr>
      <w:r>
        <w:rPr>
          <w:rFonts w:cs="Times New Roman"/>
          <w:b w:val="0"/>
          <w:sz w:val="24"/>
          <w:szCs w:val="24"/>
        </w:rPr>
        <w:t xml:space="preserve">Tax evasion     B. contraband    C. tax avoidance    D. cheating   </w:t>
      </w:r>
    </w:p>
    <w:p w14:paraId="759648C0">
      <w:pPr>
        <w:pStyle w:val="8"/>
        <w:numPr>
          <w:ilvl w:val="0"/>
          <w:numId w:val="2"/>
        </w:numPr>
        <w:spacing w:after="200" w:line="276" w:lineRule="auto"/>
        <w:jc w:val="both"/>
        <w:rPr>
          <w:rFonts w:cs="Times New Roman"/>
          <w:b w:val="0"/>
          <w:sz w:val="24"/>
          <w:szCs w:val="24"/>
        </w:rPr>
      </w:pPr>
      <w:r>
        <w:rPr>
          <w:rFonts w:cs="Times New Roman"/>
          <w:b w:val="0"/>
          <w:sz w:val="24"/>
          <w:szCs w:val="24"/>
        </w:rPr>
        <w:t>Which types of crime those lead to sentenced death penalty in according to FDRE constitution Article 28?</w:t>
      </w:r>
    </w:p>
    <w:p w14:paraId="00811A70">
      <w:pPr>
        <w:pStyle w:val="8"/>
        <w:numPr>
          <w:ilvl w:val="0"/>
          <w:numId w:val="46"/>
        </w:numPr>
        <w:spacing w:after="200" w:line="276" w:lineRule="auto"/>
        <w:jc w:val="both"/>
        <w:rPr>
          <w:rFonts w:cs="Times New Roman"/>
          <w:b w:val="0"/>
          <w:sz w:val="24"/>
          <w:szCs w:val="24"/>
        </w:rPr>
      </w:pPr>
      <w:r>
        <w:rPr>
          <w:rFonts w:cs="Times New Roman"/>
          <w:b w:val="0"/>
          <w:sz w:val="24"/>
          <w:szCs w:val="24"/>
        </w:rPr>
        <w:t>Robbing       B. forcible disappearances         C. Prejudice   D.  Massacre</w:t>
      </w:r>
    </w:p>
    <w:p w14:paraId="2785C442">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 In the principle of economy when demand of the people greater than the supply that provide is call as---------?</w:t>
      </w:r>
    </w:p>
    <w:p w14:paraId="36593EE9">
      <w:pPr>
        <w:pStyle w:val="8"/>
        <w:numPr>
          <w:ilvl w:val="0"/>
          <w:numId w:val="47"/>
        </w:numPr>
        <w:spacing w:after="200" w:line="276" w:lineRule="auto"/>
        <w:jc w:val="both"/>
        <w:rPr>
          <w:rFonts w:cs="Times New Roman"/>
          <w:b w:val="0"/>
          <w:sz w:val="24"/>
          <w:szCs w:val="24"/>
        </w:rPr>
      </w:pPr>
      <w:r>
        <w:rPr>
          <w:rFonts w:cs="Times New Roman"/>
          <w:b w:val="0"/>
          <w:sz w:val="24"/>
          <w:szCs w:val="24"/>
        </w:rPr>
        <w:t>Inflation     B. Deflation      C. Scarcity       D. Economic limitation</w:t>
      </w:r>
    </w:p>
    <w:p w14:paraId="2E09F550">
      <w:pPr>
        <w:pStyle w:val="8"/>
        <w:numPr>
          <w:ilvl w:val="0"/>
          <w:numId w:val="2"/>
        </w:numPr>
        <w:spacing w:after="200" w:line="276" w:lineRule="auto"/>
        <w:jc w:val="both"/>
        <w:rPr>
          <w:rFonts w:cs="Times New Roman"/>
          <w:b w:val="0"/>
          <w:sz w:val="24"/>
          <w:szCs w:val="24"/>
        </w:rPr>
      </w:pPr>
      <w:r>
        <w:rPr>
          <w:rFonts w:cs="Times New Roman"/>
          <w:b w:val="0"/>
          <w:sz w:val="24"/>
          <w:szCs w:val="24"/>
        </w:rPr>
        <w:t>Which one of the ff international organization have great role to donate same amount of money to developing countries?</w:t>
      </w:r>
    </w:p>
    <w:p w14:paraId="4A25B967">
      <w:pPr>
        <w:pStyle w:val="8"/>
        <w:numPr>
          <w:ilvl w:val="0"/>
          <w:numId w:val="48"/>
        </w:numPr>
        <w:spacing w:after="200" w:line="276" w:lineRule="auto"/>
        <w:jc w:val="both"/>
        <w:rPr>
          <w:rFonts w:cs="Times New Roman"/>
          <w:b w:val="0"/>
          <w:sz w:val="24"/>
          <w:szCs w:val="24"/>
        </w:rPr>
      </w:pPr>
      <w:r>
        <w:rPr>
          <w:rFonts w:cs="Times New Roman"/>
          <w:b w:val="0"/>
          <w:sz w:val="24"/>
          <w:szCs w:val="24"/>
        </w:rPr>
        <w:t>WB           B. IMF       C. WTO           D.   WHO</w:t>
      </w:r>
    </w:p>
    <w:p w14:paraId="13D8A5C5">
      <w:pPr>
        <w:pStyle w:val="8"/>
        <w:numPr>
          <w:ilvl w:val="0"/>
          <w:numId w:val="2"/>
        </w:numPr>
        <w:spacing w:after="200" w:line="276" w:lineRule="auto"/>
        <w:jc w:val="both"/>
        <w:rPr>
          <w:rFonts w:cs="Times New Roman"/>
          <w:b w:val="0"/>
          <w:sz w:val="24"/>
          <w:szCs w:val="24"/>
        </w:rPr>
      </w:pPr>
      <w:r>
        <w:rPr>
          <w:rFonts w:cs="Times New Roman"/>
          <w:b w:val="0"/>
          <w:sz w:val="24"/>
          <w:szCs w:val="24"/>
        </w:rPr>
        <w:t>According to relativist theory of truth. Which one is correct?</w:t>
      </w:r>
    </w:p>
    <w:p w14:paraId="40FEEE22">
      <w:pPr>
        <w:pStyle w:val="8"/>
        <w:numPr>
          <w:ilvl w:val="0"/>
          <w:numId w:val="49"/>
        </w:numPr>
        <w:spacing w:after="200" w:line="276" w:lineRule="auto"/>
        <w:jc w:val="both"/>
        <w:rPr>
          <w:rFonts w:cs="Times New Roman"/>
          <w:b w:val="0"/>
          <w:sz w:val="24"/>
          <w:szCs w:val="24"/>
        </w:rPr>
      </w:pPr>
      <w:r>
        <w:rPr>
          <w:rFonts w:cs="Times New Roman"/>
          <w:b w:val="0"/>
          <w:sz w:val="24"/>
          <w:szCs w:val="24"/>
        </w:rPr>
        <w:t>Truth is always the outcome of the experiment</w:t>
      </w:r>
    </w:p>
    <w:p w14:paraId="2A4820B2">
      <w:pPr>
        <w:pStyle w:val="8"/>
        <w:numPr>
          <w:ilvl w:val="0"/>
          <w:numId w:val="49"/>
        </w:numPr>
        <w:spacing w:after="200" w:line="276" w:lineRule="auto"/>
        <w:jc w:val="both"/>
        <w:rPr>
          <w:rFonts w:cs="Times New Roman"/>
          <w:b w:val="0"/>
          <w:sz w:val="24"/>
          <w:szCs w:val="24"/>
        </w:rPr>
      </w:pPr>
      <w:r>
        <w:rPr>
          <w:rFonts w:cs="Times New Roman"/>
          <w:b w:val="0"/>
          <w:sz w:val="24"/>
          <w:szCs w:val="24"/>
        </w:rPr>
        <w:t xml:space="preserve"> Truth is measured by its utility and usefulness</w:t>
      </w:r>
    </w:p>
    <w:p w14:paraId="5BBA7E43">
      <w:pPr>
        <w:pStyle w:val="8"/>
        <w:numPr>
          <w:ilvl w:val="0"/>
          <w:numId w:val="49"/>
        </w:numPr>
        <w:spacing w:after="200" w:line="276" w:lineRule="auto"/>
        <w:jc w:val="both"/>
        <w:rPr>
          <w:rFonts w:cs="Times New Roman"/>
          <w:b w:val="0"/>
          <w:sz w:val="24"/>
          <w:szCs w:val="24"/>
        </w:rPr>
      </w:pPr>
      <w:r>
        <w:rPr>
          <w:rFonts w:cs="Times New Roman"/>
          <w:b w:val="0"/>
          <w:sz w:val="24"/>
          <w:szCs w:val="24"/>
        </w:rPr>
        <w:t>No absolute truth</w:t>
      </w:r>
    </w:p>
    <w:p w14:paraId="60AB32AB">
      <w:pPr>
        <w:pStyle w:val="8"/>
        <w:numPr>
          <w:ilvl w:val="0"/>
          <w:numId w:val="49"/>
        </w:numPr>
        <w:spacing w:after="200" w:line="276" w:lineRule="auto"/>
        <w:jc w:val="both"/>
        <w:rPr>
          <w:rFonts w:cs="Times New Roman"/>
          <w:b w:val="0"/>
          <w:sz w:val="24"/>
          <w:szCs w:val="24"/>
        </w:rPr>
      </w:pPr>
      <w:r>
        <w:rPr>
          <w:rFonts w:cs="Times New Roman"/>
          <w:b w:val="0"/>
          <w:sz w:val="24"/>
          <w:szCs w:val="24"/>
        </w:rPr>
        <w:t>Everything is absolute in this world</w:t>
      </w:r>
    </w:p>
    <w:p w14:paraId="451C1E5C">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The existing inequality b/n men and women are considered as--------- factors </w:t>
      </w:r>
    </w:p>
    <w:p w14:paraId="6AAE195E">
      <w:pPr>
        <w:pStyle w:val="8"/>
        <w:spacing w:line="276" w:lineRule="auto"/>
        <w:jc w:val="both"/>
        <w:rPr>
          <w:rFonts w:cs="Times New Roman"/>
          <w:b w:val="0"/>
          <w:sz w:val="24"/>
          <w:szCs w:val="24"/>
        </w:rPr>
      </w:pPr>
      <w:r>
        <w:rPr>
          <w:rFonts w:cs="Times New Roman"/>
          <w:b w:val="0"/>
          <w:sz w:val="24"/>
          <w:szCs w:val="24"/>
        </w:rPr>
        <w:t>A. Biological factors   B. Physical factors  C. Cultural and traditional   D. Natural factor</w:t>
      </w:r>
    </w:p>
    <w:p w14:paraId="47653275">
      <w:pPr>
        <w:pStyle w:val="8"/>
        <w:numPr>
          <w:ilvl w:val="0"/>
          <w:numId w:val="2"/>
        </w:numPr>
        <w:spacing w:after="200" w:line="276" w:lineRule="auto"/>
        <w:jc w:val="both"/>
        <w:rPr>
          <w:rFonts w:cs="Times New Roman"/>
          <w:b w:val="0"/>
          <w:sz w:val="24"/>
          <w:szCs w:val="24"/>
        </w:rPr>
      </w:pPr>
      <w:r>
        <w:rPr>
          <w:rFonts w:cs="Times New Roman"/>
          <w:b w:val="0"/>
          <w:sz w:val="24"/>
          <w:szCs w:val="24"/>
        </w:rPr>
        <w:t>One of the ff is the alternatives means of conflict resolution when two conflict parties come to agreement without involvement of third party is------?</w:t>
      </w:r>
    </w:p>
    <w:p w14:paraId="356EEC69">
      <w:pPr>
        <w:pStyle w:val="8"/>
        <w:numPr>
          <w:ilvl w:val="0"/>
          <w:numId w:val="50"/>
        </w:numPr>
        <w:spacing w:after="200" w:line="276" w:lineRule="auto"/>
        <w:jc w:val="both"/>
        <w:rPr>
          <w:rFonts w:cs="Times New Roman"/>
          <w:b w:val="0"/>
          <w:sz w:val="24"/>
          <w:szCs w:val="24"/>
        </w:rPr>
      </w:pPr>
      <w:r>
        <w:rPr>
          <w:rFonts w:cs="Times New Roman"/>
          <w:b w:val="0"/>
          <w:sz w:val="24"/>
          <w:szCs w:val="24"/>
        </w:rPr>
        <w:t>Mediation    B. Arbitration       C. Litigation       D. Negotiation</w:t>
      </w:r>
    </w:p>
    <w:p w14:paraId="445E03B0">
      <w:pPr>
        <w:pStyle w:val="8"/>
        <w:numPr>
          <w:ilvl w:val="0"/>
          <w:numId w:val="2"/>
        </w:numPr>
        <w:spacing w:after="200" w:line="276" w:lineRule="auto"/>
        <w:jc w:val="both"/>
        <w:rPr>
          <w:rFonts w:cs="Times New Roman"/>
          <w:b w:val="0"/>
          <w:sz w:val="24"/>
          <w:szCs w:val="24"/>
        </w:rPr>
      </w:pPr>
      <w:r>
        <w:rPr>
          <w:rFonts w:cs="Times New Roman"/>
          <w:b w:val="0"/>
          <w:sz w:val="24"/>
          <w:szCs w:val="24"/>
        </w:rPr>
        <w:t>According to FDRE constitution the responsibility to nominate the president of federal Supreme Court is vested in-------?</w:t>
      </w:r>
    </w:p>
    <w:p w14:paraId="5804418C">
      <w:pPr>
        <w:pStyle w:val="8"/>
        <w:numPr>
          <w:ilvl w:val="0"/>
          <w:numId w:val="51"/>
        </w:numPr>
        <w:spacing w:after="200" w:line="276" w:lineRule="auto"/>
        <w:jc w:val="both"/>
        <w:rPr>
          <w:rFonts w:cs="Times New Roman"/>
          <w:b w:val="0"/>
          <w:sz w:val="24"/>
          <w:szCs w:val="24"/>
        </w:rPr>
      </w:pPr>
      <w:r>
        <w:rPr>
          <w:rFonts w:cs="Times New Roman"/>
          <w:b w:val="0"/>
          <w:sz w:val="24"/>
          <w:szCs w:val="24"/>
        </w:rPr>
        <w:t>HPR       B. HF       C. Council of minister       D. Prime minister</w:t>
      </w:r>
    </w:p>
    <w:p w14:paraId="3D169929">
      <w:pPr>
        <w:pStyle w:val="8"/>
        <w:numPr>
          <w:ilvl w:val="0"/>
          <w:numId w:val="2"/>
        </w:numPr>
        <w:spacing w:after="200" w:line="276" w:lineRule="auto"/>
        <w:jc w:val="both"/>
        <w:rPr>
          <w:rFonts w:cs="Times New Roman"/>
          <w:b w:val="0"/>
          <w:sz w:val="24"/>
          <w:szCs w:val="24"/>
        </w:rPr>
      </w:pPr>
      <w:r>
        <w:rPr>
          <w:rFonts w:cs="Times New Roman"/>
          <w:b w:val="0"/>
          <w:sz w:val="24"/>
          <w:szCs w:val="24"/>
        </w:rPr>
        <w:t>Our constitution, preamble state that we the nation, nationalities and people of Ethiopia. Which implies----?</w:t>
      </w:r>
    </w:p>
    <w:p w14:paraId="765AFA57">
      <w:pPr>
        <w:pStyle w:val="8"/>
        <w:numPr>
          <w:ilvl w:val="0"/>
          <w:numId w:val="52"/>
        </w:numPr>
        <w:spacing w:after="200" w:line="276" w:lineRule="auto"/>
        <w:jc w:val="both"/>
        <w:rPr>
          <w:rFonts w:cs="Times New Roman"/>
          <w:b w:val="0"/>
          <w:sz w:val="24"/>
          <w:szCs w:val="24"/>
        </w:rPr>
      </w:pPr>
      <w:r>
        <w:rPr>
          <w:rFonts w:cs="Times New Roman"/>
          <w:b w:val="0"/>
          <w:sz w:val="24"/>
          <w:szCs w:val="24"/>
        </w:rPr>
        <w:t>People of Ethiopia come from uni-cultural society</w:t>
      </w:r>
    </w:p>
    <w:p w14:paraId="4D54972E">
      <w:pPr>
        <w:pStyle w:val="8"/>
        <w:numPr>
          <w:ilvl w:val="0"/>
          <w:numId w:val="52"/>
        </w:numPr>
        <w:spacing w:after="200" w:line="276" w:lineRule="auto"/>
        <w:jc w:val="both"/>
        <w:rPr>
          <w:rFonts w:cs="Times New Roman"/>
          <w:b w:val="0"/>
          <w:sz w:val="24"/>
          <w:szCs w:val="24"/>
        </w:rPr>
      </w:pPr>
      <w:r>
        <w:rPr>
          <w:rFonts w:cs="Times New Roman"/>
          <w:b w:val="0"/>
          <w:sz w:val="24"/>
          <w:szCs w:val="24"/>
        </w:rPr>
        <w:t>Peoples of Ethiopia come from different ethnic and cultural groups</w:t>
      </w:r>
    </w:p>
    <w:p w14:paraId="281F2033">
      <w:pPr>
        <w:pStyle w:val="8"/>
        <w:numPr>
          <w:ilvl w:val="0"/>
          <w:numId w:val="52"/>
        </w:numPr>
        <w:spacing w:after="200" w:line="276" w:lineRule="auto"/>
        <w:jc w:val="both"/>
        <w:rPr>
          <w:rFonts w:cs="Times New Roman"/>
          <w:b w:val="0"/>
          <w:sz w:val="24"/>
          <w:szCs w:val="24"/>
        </w:rPr>
      </w:pPr>
      <w:r>
        <w:rPr>
          <w:rFonts w:cs="Times New Roman"/>
          <w:b w:val="0"/>
          <w:sz w:val="24"/>
          <w:szCs w:val="24"/>
        </w:rPr>
        <w:t>Peoples of Ethiopia which they he common historical backgrounds and cultures</w:t>
      </w:r>
    </w:p>
    <w:p w14:paraId="6A31CA3B">
      <w:pPr>
        <w:pStyle w:val="8"/>
        <w:numPr>
          <w:ilvl w:val="0"/>
          <w:numId w:val="52"/>
        </w:numPr>
        <w:spacing w:after="200" w:line="276" w:lineRule="auto"/>
        <w:jc w:val="both"/>
        <w:rPr>
          <w:rFonts w:cs="Times New Roman"/>
          <w:b w:val="0"/>
          <w:sz w:val="24"/>
          <w:szCs w:val="24"/>
        </w:rPr>
      </w:pPr>
      <w:r>
        <w:rPr>
          <w:rFonts w:cs="Times New Roman"/>
          <w:b w:val="0"/>
          <w:sz w:val="24"/>
          <w:szCs w:val="24"/>
        </w:rPr>
        <w:t>People of Ethiopia have different language but they common cultural backgrounds</w:t>
      </w:r>
    </w:p>
    <w:p w14:paraId="0B8C5E62">
      <w:pPr>
        <w:pStyle w:val="8"/>
        <w:spacing w:after="200" w:line="276" w:lineRule="auto"/>
        <w:ind w:left="1080"/>
        <w:jc w:val="both"/>
        <w:rPr>
          <w:rFonts w:cs="Times New Roman"/>
          <w:b w:val="0"/>
          <w:sz w:val="24"/>
          <w:szCs w:val="24"/>
        </w:rPr>
      </w:pPr>
    </w:p>
    <w:p w14:paraId="2E6FD33E">
      <w:pPr>
        <w:pStyle w:val="8"/>
        <w:spacing w:after="200" w:line="276" w:lineRule="auto"/>
        <w:ind w:left="1080"/>
        <w:jc w:val="both"/>
        <w:rPr>
          <w:rFonts w:cs="Times New Roman"/>
          <w:b w:val="0"/>
          <w:sz w:val="24"/>
          <w:szCs w:val="24"/>
        </w:rPr>
      </w:pPr>
    </w:p>
    <w:p w14:paraId="568C9F2E">
      <w:pPr>
        <w:pStyle w:val="8"/>
        <w:numPr>
          <w:ilvl w:val="0"/>
          <w:numId w:val="2"/>
        </w:numPr>
        <w:spacing w:after="200" w:line="276" w:lineRule="auto"/>
        <w:jc w:val="both"/>
        <w:rPr>
          <w:rFonts w:cs="Times New Roman"/>
          <w:b w:val="0"/>
          <w:sz w:val="24"/>
          <w:szCs w:val="24"/>
        </w:rPr>
      </w:pPr>
      <w:r>
        <w:rPr>
          <w:rFonts w:cs="Times New Roman"/>
          <w:b w:val="0"/>
          <w:sz w:val="24"/>
          <w:szCs w:val="24"/>
        </w:rPr>
        <w:t>According to the FDRE constitution that has the responsibility to elect the members of house of federation?</w:t>
      </w:r>
    </w:p>
    <w:p w14:paraId="5344732A">
      <w:pPr>
        <w:pStyle w:val="8"/>
        <w:numPr>
          <w:ilvl w:val="0"/>
          <w:numId w:val="53"/>
        </w:numPr>
        <w:spacing w:after="200" w:line="276" w:lineRule="auto"/>
        <w:jc w:val="both"/>
        <w:rPr>
          <w:rFonts w:cs="Times New Roman"/>
          <w:b w:val="0"/>
          <w:sz w:val="24"/>
          <w:szCs w:val="24"/>
        </w:rPr>
      </w:pPr>
      <w:r>
        <w:rPr>
          <w:rFonts w:cs="Times New Roman"/>
          <w:b w:val="0"/>
          <w:sz w:val="24"/>
          <w:szCs w:val="24"/>
        </w:rPr>
        <w:t>HPR         B. Council of minister      C. People of Ethiopia     D. State council</w:t>
      </w:r>
    </w:p>
    <w:p w14:paraId="09344A3D">
      <w:pPr>
        <w:pStyle w:val="8"/>
        <w:numPr>
          <w:ilvl w:val="0"/>
          <w:numId w:val="2"/>
        </w:numPr>
        <w:spacing w:after="200" w:line="276" w:lineRule="auto"/>
        <w:jc w:val="both"/>
        <w:rPr>
          <w:rFonts w:cs="Times New Roman"/>
          <w:b w:val="0"/>
          <w:sz w:val="24"/>
          <w:szCs w:val="24"/>
        </w:rPr>
      </w:pPr>
      <w:r>
        <w:rPr>
          <w:rFonts w:cs="Times New Roman"/>
          <w:b w:val="0"/>
          <w:sz w:val="24"/>
          <w:szCs w:val="24"/>
        </w:rPr>
        <w:t>When you do not given any attention for women, elders and people having disability you miss------ types of obligation?</w:t>
      </w:r>
    </w:p>
    <w:p w14:paraId="529EC437">
      <w:pPr>
        <w:pStyle w:val="8"/>
        <w:numPr>
          <w:ilvl w:val="0"/>
          <w:numId w:val="54"/>
        </w:numPr>
        <w:spacing w:after="200" w:line="276" w:lineRule="auto"/>
        <w:jc w:val="both"/>
        <w:rPr>
          <w:rFonts w:cs="Times New Roman"/>
          <w:b w:val="0"/>
          <w:sz w:val="24"/>
          <w:szCs w:val="24"/>
        </w:rPr>
      </w:pPr>
      <w:r>
        <w:rPr>
          <w:rFonts w:cs="Times New Roman"/>
          <w:b w:val="0"/>
          <w:sz w:val="24"/>
          <w:szCs w:val="24"/>
        </w:rPr>
        <w:t>Legal obligation B. Constitutional obligation C. Moral obligation D.Social Obligation</w:t>
      </w:r>
    </w:p>
    <w:p w14:paraId="32715F6E">
      <w:pPr>
        <w:pStyle w:val="8"/>
        <w:numPr>
          <w:ilvl w:val="0"/>
          <w:numId w:val="2"/>
        </w:numPr>
        <w:spacing w:after="200" w:line="276" w:lineRule="auto"/>
        <w:jc w:val="both"/>
        <w:rPr>
          <w:rFonts w:cs="Times New Roman"/>
          <w:b w:val="0"/>
          <w:sz w:val="24"/>
          <w:szCs w:val="24"/>
        </w:rPr>
      </w:pPr>
      <w:r>
        <w:rPr>
          <w:rFonts w:cs="Times New Roman"/>
          <w:b w:val="0"/>
          <w:sz w:val="24"/>
          <w:szCs w:val="24"/>
        </w:rPr>
        <w:t>In which economic system when individual determine what to produce, how to produce and for whom to produce?</w:t>
      </w:r>
    </w:p>
    <w:p w14:paraId="173DC1CC">
      <w:pPr>
        <w:pStyle w:val="8"/>
        <w:numPr>
          <w:ilvl w:val="0"/>
          <w:numId w:val="55"/>
        </w:numPr>
        <w:spacing w:after="200" w:line="276" w:lineRule="auto"/>
        <w:jc w:val="both"/>
        <w:rPr>
          <w:rFonts w:cs="Times New Roman"/>
          <w:b w:val="0"/>
          <w:sz w:val="24"/>
          <w:szCs w:val="24"/>
        </w:rPr>
      </w:pPr>
      <w:r>
        <w:rPr>
          <w:rFonts w:cs="Times New Roman"/>
          <w:b w:val="0"/>
          <w:sz w:val="24"/>
          <w:szCs w:val="24"/>
        </w:rPr>
        <w:t>Command economic system               C. Liberal economic system</w:t>
      </w:r>
    </w:p>
    <w:p w14:paraId="6EF63205">
      <w:pPr>
        <w:pStyle w:val="8"/>
        <w:numPr>
          <w:ilvl w:val="0"/>
          <w:numId w:val="55"/>
        </w:numPr>
        <w:spacing w:after="200" w:line="276" w:lineRule="auto"/>
        <w:jc w:val="both"/>
        <w:rPr>
          <w:rFonts w:cs="Times New Roman"/>
          <w:b w:val="0"/>
          <w:sz w:val="24"/>
          <w:szCs w:val="24"/>
        </w:rPr>
      </w:pPr>
      <w:r>
        <w:rPr>
          <w:rFonts w:cs="Times New Roman"/>
          <w:b w:val="0"/>
          <w:sz w:val="24"/>
          <w:szCs w:val="24"/>
        </w:rPr>
        <w:t>Socialist economic system                    B. Communist economic system</w:t>
      </w:r>
    </w:p>
    <w:p w14:paraId="4D41E99F">
      <w:pPr>
        <w:pStyle w:val="8"/>
        <w:numPr>
          <w:ilvl w:val="0"/>
          <w:numId w:val="2"/>
        </w:numPr>
        <w:spacing w:after="200" w:line="276" w:lineRule="auto"/>
        <w:jc w:val="both"/>
        <w:rPr>
          <w:rFonts w:cs="Times New Roman"/>
          <w:b w:val="0"/>
          <w:sz w:val="24"/>
          <w:szCs w:val="24"/>
        </w:rPr>
      </w:pPr>
      <w:r>
        <w:rPr>
          <w:rFonts w:cs="Times New Roman"/>
          <w:b w:val="0"/>
          <w:sz w:val="24"/>
          <w:szCs w:val="24"/>
        </w:rPr>
        <w:t>Which one the ff is considered as the representative of home state in the host state in diplomatic relation?</w:t>
      </w:r>
    </w:p>
    <w:p w14:paraId="06C239BE">
      <w:pPr>
        <w:pStyle w:val="8"/>
        <w:numPr>
          <w:ilvl w:val="0"/>
          <w:numId w:val="56"/>
        </w:numPr>
        <w:spacing w:after="200" w:line="276" w:lineRule="auto"/>
        <w:jc w:val="both"/>
        <w:rPr>
          <w:rFonts w:cs="Times New Roman"/>
          <w:b w:val="0"/>
          <w:sz w:val="24"/>
          <w:szCs w:val="24"/>
        </w:rPr>
      </w:pPr>
      <w:r>
        <w:rPr>
          <w:rFonts w:cs="Times New Roman"/>
          <w:b w:val="0"/>
          <w:sz w:val="24"/>
          <w:szCs w:val="24"/>
        </w:rPr>
        <w:t>Ambassador     B. embassy    C. diplomats        D. diplomacy</w:t>
      </w:r>
    </w:p>
    <w:p w14:paraId="16C89699">
      <w:pPr>
        <w:pStyle w:val="8"/>
        <w:numPr>
          <w:ilvl w:val="0"/>
          <w:numId w:val="2"/>
        </w:numPr>
        <w:spacing w:after="200" w:line="276" w:lineRule="auto"/>
        <w:jc w:val="both"/>
        <w:rPr>
          <w:rFonts w:cs="Times New Roman"/>
          <w:b w:val="0"/>
          <w:sz w:val="24"/>
          <w:szCs w:val="24"/>
        </w:rPr>
      </w:pPr>
      <w:r>
        <w:rPr>
          <w:rFonts w:cs="Times New Roman"/>
          <w:b w:val="0"/>
          <w:sz w:val="24"/>
          <w:szCs w:val="24"/>
        </w:rPr>
        <w:t>Which one of the ff is an international institution that follows and exposes high level of corruption around the world?</w:t>
      </w:r>
    </w:p>
    <w:p w14:paraId="54A4ADEE">
      <w:pPr>
        <w:pStyle w:val="8"/>
        <w:numPr>
          <w:ilvl w:val="0"/>
          <w:numId w:val="57"/>
        </w:numPr>
        <w:spacing w:after="200" w:line="276" w:lineRule="auto"/>
        <w:jc w:val="both"/>
        <w:rPr>
          <w:rFonts w:cs="Times New Roman"/>
          <w:b w:val="0"/>
          <w:sz w:val="24"/>
          <w:szCs w:val="24"/>
        </w:rPr>
      </w:pPr>
      <w:r>
        <w:rPr>
          <w:rFonts w:cs="Times New Roman"/>
          <w:b w:val="0"/>
          <w:sz w:val="24"/>
          <w:szCs w:val="24"/>
        </w:rPr>
        <w:t>International anti-corruption commission     B. international court of justice</w:t>
      </w:r>
    </w:p>
    <w:p w14:paraId="66DEA429">
      <w:pPr>
        <w:pStyle w:val="8"/>
        <w:numPr>
          <w:ilvl w:val="0"/>
          <w:numId w:val="57"/>
        </w:numPr>
        <w:spacing w:after="200" w:line="276" w:lineRule="auto"/>
        <w:jc w:val="both"/>
        <w:rPr>
          <w:rFonts w:cs="Times New Roman"/>
          <w:b w:val="0"/>
          <w:sz w:val="24"/>
          <w:szCs w:val="24"/>
        </w:rPr>
      </w:pPr>
      <w:r>
        <w:rPr>
          <w:rFonts w:cs="Times New Roman"/>
          <w:b w:val="0"/>
          <w:sz w:val="24"/>
          <w:szCs w:val="24"/>
        </w:rPr>
        <w:t>Amnesty international                                   D. transparency international</w:t>
      </w:r>
    </w:p>
    <w:p w14:paraId="04836036">
      <w:pPr>
        <w:pStyle w:val="8"/>
        <w:numPr>
          <w:ilvl w:val="0"/>
          <w:numId w:val="2"/>
        </w:numPr>
        <w:spacing w:after="200" w:line="276" w:lineRule="auto"/>
        <w:jc w:val="both"/>
        <w:rPr>
          <w:rFonts w:cs="Times New Roman"/>
          <w:b w:val="0"/>
          <w:sz w:val="24"/>
          <w:szCs w:val="24"/>
        </w:rPr>
      </w:pPr>
      <w:r>
        <w:rPr>
          <w:rFonts w:cs="Times New Roman"/>
          <w:b w:val="0"/>
          <w:sz w:val="24"/>
          <w:szCs w:val="24"/>
        </w:rPr>
        <w:t>For Karl Mark justice which means that----------?</w:t>
      </w:r>
    </w:p>
    <w:p w14:paraId="0B27AAB0">
      <w:pPr>
        <w:pStyle w:val="8"/>
        <w:numPr>
          <w:ilvl w:val="0"/>
          <w:numId w:val="58"/>
        </w:numPr>
        <w:spacing w:after="200" w:line="276" w:lineRule="auto"/>
        <w:jc w:val="both"/>
        <w:rPr>
          <w:rFonts w:cs="Times New Roman"/>
          <w:b w:val="0"/>
          <w:sz w:val="24"/>
          <w:szCs w:val="24"/>
        </w:rPr>
      </w:pPr>
      <w:r>
        <w:rPr>
          <w:rFonts w:cs="Times New Roman"/>
          <w:b w:val="0"/>
          <w:sz w:val="24"/>
          <w:szCs w:val="24"/>
        </w:rPr>
        <w:t>Treating people equally            C. treating people with their ability</w:t>
      </w:r>
    </w:p>
    <w:p w14:paraId="5A0A5C1B">
      <w:pPr>
        <w:pStyle w:val="8"/>
        <w:numPr>
          <w:ilvl w:val="0"/>
          <w:numId w:val="58"/>
        </w:numPr>
        <w:spacing w:after="200" w:line="276" w:lineRule="auto"/>
        <w:jc w:val="both"/>
        <w:rPr>
          <w:rFonts w:cs="Times New Roman"/>
          <w:b w:val="0"/>
          <w:sz w:val="24"/>
          <w:szCs w:val="24"/>
        </w:rPr>
      </w:pPr>
      <w:r>
        <w:rPr>
          <w:rFonts w:cs="Times New Roman"/>
          <w:b w:val="0"/>
          <w:sz w:val="24"/>
          <w:szCs w:val="24"/>
        </w:rPr>
        <w:t>Depending up on their wealthy   D. treating unequal with equal</w:t>
      </w:r>
    </w:p>
    <w:p w14:paraId="4770A22A">
      <w:pPr>
        <w:pStyle w:val="8"/>
        <w:numPr>
          <w:ilvl w:val="0"/>
          <w:numId w:val="2"/>
        </w:numPr>
        <w:spacing w:after="200" w:line="276" w:lineRule="auto"/>
        <w:jc w:val="both"/>
        <w:rPr>
          <w:rFonts w:cs="Times New Roman"/>
          <w:b w:val="0"/>
          <w:sz w:val="24"/>
          <w:szCs w:val="24"/>
        </w:rPr>
      </w:pPr>
      <w:r>
        <w:rPr>
          <w:rFonts w:cs="Times New Roman"/>
          <w:b w:val="0"/>
          <w:sz w:val="24"/>
          <w:szCs w:val="24"/>
        </w:rPr>
        <w:t>Which one of the ff international organizations formed at the international level for the first time?     A.  UN     B. UDHR     C. League of nation          D. WTO</w:t>
      </w:r>
    </w:p>
    <w:p w14:paraId="091BC088">
      <w:pPr>
        <w:pStyle w:val="8"/>
        <w:numPr>
          <w:ilvl w:val="0"/>
          <w:numId w:val="2"/>
        </w:numPr>
        <w:spacing w:after="200" w:line="276" w:lineRule="auto"/>
        <w:jc w:val="both"/>
        <w:rPr>
          <w:rFonts w:cs="Times New Roman"/>
          <w:b w:val="0"/>
          <w:sz w:val="24"/>
          <w:szCs w:val="24"/>
        </w:rPr>
      </w:pPr>
      <w:r>
        <w:rPr>
          <w:rFonts w:cs="Times New Roman"/>
          <w:b w:val="0"/>
          <w:sz w:val="24"/>
          <w:szCs w:val="24"/>
        </w:rPr>
        <w:t>When you are devoted and committed to protecting the democratic value and principle of you country. You are said to be---------------------------?</w:t>
      </w:r>
    </w:p>
    <w:p w14:paraId="7A1C68B1">
      <w:pPr>
        <w:pStyle w:val="8"/>
        <w:numPr>
          <w:ilvl w:val="0"/>
          <w:numId w:val="59"/>
        </w:numPr>
        <w:spacing w:after="200" w:line="276" w:lineRule="auto"/>
        <w:jc w:val="both"/>
        <w:rPr>
          <w:rFonts w:cs="Times New Roman"/>
          <w:b w:val="0"/>
          <w:sz w:val="24"/>
          <w:szCs w:val="24"/>
        </w:rPr>
      </w:pPr>
      <w:r>
        <w:rPr>
          <w:rFonts w:cs="Times New Roman"/>
          <w:b w:val="0"/>
          <w:sz w:val="24"/>
          <w:szCs w:val="24"/>
        </w:rPr>
        <w:t xml:space="preserve">Nationalism      B. Voluntarism        C. Patriotism        D. Chauvinism </w:t>
      </w:r>
    </w:p>
    <w:p w14:paraId="07610567">
      <w:pPr>
        <w:pStyle w:val="8"/>
        <w:numPr>
          <w:ilvl w:val="0"/>
          <w:numId w:val="2"/>
        </w:numPr>
        <w:spacing w:after="200" w:line="276" w:lineRule="auto"/>
        <w:jc w:val="both"/>
        <w:rPr>
          <w:rFonts w:cs="Times New Roman"/>
          <w:b w:val="0"/>
          <w:sz w:val="24"/>
          <w:szCs w:val="24"/>
        </w:rPr>
      </w:pPr>
      <w:r>
        <w:rPr>
          <w:rFonts w:cs="Times New Roman"/>
          <w:b w:val="0"/>
          <w:sz w:val="24"/>
          <w:szCs w:val="24"/>
        </w:rPr>
        <w:t>If you participate as one of law making organ in your institution how you measure your law?</w:t>
      </w:r>
    </w:p>
    <w:p w14:paraId="34A90B4B">
      <w:pPr>
        <w:pStyle w:val="8"/>
        <w:numPr>
          <w:ilvl w:val="0"/>
          <w:numId w:val="60"/>
        </w:numPr>
        <w:spacing w:after="200" w:line="276" w:lineRule="auto"/>
        <w:jc w:val="both"/>
        <w:rPr>
          <w:rFonts w:cs="Times New Roman"/>
          <w:b w:val="0"/>
          <w:sz w:val="24"/>
          <w:szCs w:val="24"/>
        </w:rPr>
      </w:pPr>
      <w:r>
        <w:rPr>
          <w:rFonts w:cs="Times New Roman"/>
          <w:b w:val="0"/>
          <w:sz w:val="24"/>
          <w:szCs w:val="24"/>
        </w:rPr>
        <w:t>Impartiality       B. Biases     C. Isolation    D. Unfairness</w:t>
      </w:r>
    </w:p>
    <w:p w14:paraId="7272BFD6">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Which one of the ff is </w:t>
      </w:r>
      <w:r>
        <w:rPr>
          <w:rFonts w:cs="Times New Roman"/>
          <w:sz w:val="24"/>
          <w:szCs w:val="24"/>
        </w:rPr>
        <w:t>NOT</w:t>
      </w:r>
      <w:r>
        <w:rPr>
          <w:rFonts w:cs="Times New Roman"/>
          <w:b w:val="0"/>
          <w:sz w:val="24"/>
          <w:szCs w:val="24"/>
        </w:rPr>
        <w:t>take asmain feature of the 1991 transitional charter?</w:t>
      </w:r>
    </w:p>
    <w:p w14:paraId="4115C7CC">
      <w:pPr>
        <w:pStyle w:val="8"/>
        <w:numPr>
          <w:ilvl w:val="0"/>
          <w:numId w:val="61"/>
        </w:numPr>
        <w:spacing w:after="200" w:line="276" w:lineRule="auto"/>
        <w:jc w:val="both"/>
        <w:rPr>
          <w:rFonts w:cs="Times New Roman"/>
          <w:b w:val="0"/>
          <w:sz w:val="24"/>
          <w:szCs w:val="24"/>
        </w:rPr>
      </w:pPr>
      <w:r>
        <w:rPr>
          <w:rFonts w:cs="Times New Roman"/>
          <w:b w:val="0"/>
          <w:sz w:val="24"/>
          <w:szCs w:val="24"/>
        </w:rPr>
        <w:t>It guarantees the right to nation nationalities and people.</w:t>
      </w:r>
    </w:p>
    <w:p w14:paraId="031C0CEF">
      <w:pPr>
        <w:pStyle w:val="8"/>
        <w:numPr>
          <w:ilvl w:val="0"/>
          <w:numId w:val="61"/>
        </w:numPr>
        <w:spacing w:after="200" w:line="276" w:lineRule="auto"/>
        <w:jc w:val="both"/>
        <w:rPr>
          <w:rFonts w:cs="Times New Roman"/>
          <w:b w:val="0"/>
          <w:sz w:val="24"/>
          <w:szCs w:val="24"/>
        </w:rPr>
      </w:pPr>
      <w:r>
        <w:rPr>
          <w:rFonts w:cs="Times New Roman"/>
          <w:b w:val="0"/>
          <w:sz w:val="24"/>
          <w:szCs w:val="24"/>
        </w:rPr>
        <w:t>It created a golden opportunities for centralization of power between different states.</w:t>
      </w:r>
    </w:p>
    <w:p w14:paraId="7D1C64CB">
      <w:pPr>
        <w:pStyle w:val="8"/>
        <w:numPr>
          <w:ilvl w:val="0"/>
          <w:numId w:val="61"/>
        </w:numPr>
        <w:spacing w:after="200" w:line="276" w:lineRule="auto"/>
        <w:jc w:val="both"/>
        <w:rPr>
          <w:rFonts w:cs="Times New Roman"/>
          <w:b w:val="0"/>
          <w:sz w:val="24"/>
          <w:szCs w:val="24"/>
        </w:rPr>
      </w:pPr>
      <w:r>
        <w:rPr>
          <w:rFonts w:cs="Times New Roman"/>
          <w:b w:val="0"/>
          <w:sz w:val="24"/>
          <w:szCs w:val="24"/>
        </w:rPr>
        <w:t>It created opportunity to self-governance.</w:t>
      </w:r>
    </w:p>
    <w:p w14:paraId="035ADBE6">
      <w:pPr>
        <w:pStyle w:val="8"/>
        <w:numPr>
          <w:ilvl w:val="0"/>
          <w:numId w:val="61"/>
        </w:numPr>
        <w:spacing w:after="200" w:line="276" w:lineRule="auto"/>
        <w:jc w:val="both"/>
        <w:rPr>
          <w:rFonts w:cs="Times New Roman"/>
          <w:b w:val="0"/>
          <w:sz w:val="24"/>
          <w:szCs w:val="24"/>
        </w:rPr>
      </w:pPr>
      <w:r>
        <w:rPr>
          <w:rFonts w:cs="Times New Roman"/>
          <w:b w:val="0"/>
          <w:sz w:val="24"/>
          <w:szCs w:val="24"/>
        </w:rPr>
        <w:t>The charter was based the principle of Ethno-linguistic based federalism.</w:t>
      </w:r>
    </w:p>
    <w:p w14:paraId="2383BCD3">
      <w:pPr>
        <w:pStyle w:val="8"/>
        <w:numPr>
          <w:ilvl w:val="0"/>
          <w:numId w:val="2"/>
        </w:numPr>
        <w:spacing w:line="276" w:lineRule="auto"/>
        <w:jc w:val="both"/>
        <w:outlineLvl w:val="0"/>
        <w:rPr>
          <w:rFonts w:cs="Times New Roman"/>
          <w:b w:val="0"/>
          <w:bCs/>
          <w:sz w:val="24"/>
          <w:szCs w:val="24"/>
        </w:rPr>
      </w:pPr>
      <w:r>
        <w:rPr>
          <w:rFonts w:cs="Times New Roman"/>
          <w:b w:val="0"/>
          <w:bCs/>
          <w:sz w:val="24"/>
          <w:szCs w:val="24"/>
        </w:rPr>
        <w:t xml:space="preserve">All of the following are the principles of democracy, </w:t>
      </w:r>
      <w:r>
        <w:rPr>
          <w:rFonts w:cs="Times New Roman"/>
          <w:bCs/>
          <w:sz w:val="24"/>
          <w:szCs w:val="24"/>
        </w:rPr>
        <w:t>except</w:t>
      </w:r>
    </w:p>
    <w:p w14:paraId="2DA61B7E">
      <w:pPr>
        <w:pStyle w:val="8"/>
        <w:numPr>
          <w:ilvl w:val="1"/>
          <w:numId w:val="2"/>
        </w:numPr>
        <w:spacing w:line="276" w:lineRule="auto"/>
        <w:jc w:val="both"/>
        <w:outlineLvl w:val="0"/>
        <w:rPr>
          <w:rFonts w:cs="Times New Roman"/>
          <w:b w:val="0"/>
          <w:bCs/>
          <w:sz w:val="24"/>
          <w:szCs w:val="24"/>
        </w:rPr>
      </w:pPr>
      <w:r>
        <w:rPr>
          <w:rFonts w:cs="Times New Roman"/>
          <w:b w:val="0"/>
          <w:bCs/>
          <w:sz w:val="24"/>
          <w:szCs w:val="24"/>
        </w:rPr>
        <w:t xml:space="preserve">Majority right with minority rule   </w:t>
      </w:r>
      <w:r>
        <w:rPr>
          <w:rFonts w:cs="Times New Roman"/>
          <w:b w:val="0"/>
          <w:bCs/>
          <w:sz w:val="24"/>
          <w:szCs w:val="24"/>
        </w:rPr>
        <w:tab/>
      </w:r>
      <w:r>
        <w:rPr>
          <w:rFonts w:cs="Times New Roman"/>
          <w:b w:val="0"/>
          <w:bCs/>
          <w:sz w:val="24"/>
          <w:szCs w:val="24"/>
        </w:rPr>
        <w:t xml:space="preserve">C. Multi-party system    </w:t>
      </w:r>
    </w:p>
    <w:p w14:paraId="564B94A0">
      <w:pPr>
        <w:pStyle w:val="8"/>
        <w:numPr>
          <w:ilvl w:val="1"/>
          <w:numId w:val="2"/>
        </w:numPr>
        <w:spacing w:line="276" w:lineRule="auto"/>
        <w:jc w:val="both"/>
        <w:outlineLvl w:val="0"/>
        <w:rPr>
          <w:rFonts w:cs="Times New Roman"/>
          <w:b w:val="0"/>
          <w:bCs/>
          <w:sz w:val="24"/>
          <w:szCs w:val="24"/>
        </w:rPr>
      </w:pPr>
      <w:r>
        <w:rPr>
          <w:rFonts w:cs="Times New Roman"/>
          <w:b w:val="0"/>
          <w:bCs/>
          <w:sz w:val="24"/>
          <w:szCs w:val="24"/>
        </w:rPr>
        <w:t xml:space="preserve">Independence of judiciary    </w:t>
      </w:r>
      <w:r>
        <w:rPr>
          <w:rFonts w:cs="Times New Roman"/>
          <w:b w:val="0"/>
          <w:bCs/>
          <w:sz w:val="24"/>
          <w:szCs w:val="24"/>
        </w:rPr>
        <w:tab/>
      </w:r>
      <w:r>
        <w:rPr>
          <w:rFonts w:cs="Times New Roman"/>
          <w:b w:val="0"/>
          <w:bCs/>
          <w:sz w:val="24"/>
          <w:szCs w:val="24"/>
        </w:rPr>
        <w:tab/>
      </w:r>
      <w:r>
        <w:rPr>
          <w:rFonts w:cs="Times New Roman"/>
          <w:b w:val="0"/>
          <w:bCs/>
          <w:sz w:val="24"/>
          <w:szCs w:val="24"/>
        </w:rPr>
        <w:t>D. Secularism</w:t>
      </w:r>
    </w:p>
    <w:p w14:paraId="3BB6D068">
      <w:pPr>
        <w:pStyle w:val="8"/>
        <w:numPr>
          <w:ilvl w:val="0"/>
          <w:numId w:val="2"/>
        </w:numPr>
        <w:spacing w:line="276" w:lineRule="auto"/>
        <w:jc w:val="both"/>
        <w:outlineLvl w:val="0"/>
        <w:rPr>
          <w:rFonts w:cs="Times New Roman"/>
          <w:b w:val="0"/>
          <w:bCs/>
          <w:sz w:val="24"/>
          <w:szCs w:val="24"/>
        </w:rPr>
      </w:pPr>
      <w:r>
        <w:rPr>
          <w:rFonts w:cs="Times New Roman"/>
          <w:b w:val="0"/>
          <w:bCs/>
          <w:sz w:val="24"/>
          <w:szCs w:val="24"/>
        </w:rPr>
        <w:t>Which one of the following is not the source of the rule of law?</w:t>
      </w:r>
    </w:p>
    <w:p w14:paraId="629B15DD">
      <w:pPr>
        <w:pStyle w:val="8"/>
        <w:numPr>
          <w:ilvl w:val="1"/>
          <w:numId w:val="2"/>
        </w:numPr>
        <w:spacing w:line="276" w:lineRule="auto"/>
        <w:jc w:val="both"/>
        <w:outlineLvl w:val="0"/>
        <w:rPr>
          <w:rFonts w:cs="Times New Roman"/>
          <w:b w:val="0"/>
          <w:bCs/>
          <w:sz w:val="24"/>
          <w:szCs w:val="24"/>
        </w:rPr>
      </w:pPr>
      <w:r>
        <w:rPr>
          <w:rFonts w:cs="Times New Roman"/>
          <w:b w:val="0"/>
          <w:bCs/>
          <w:sz w:val="24"/>
          <w:szCs w:val="24"/>
        </w:rPr>
        <w:t xml:space="preserve">Domestic law B. Civil law C. Domesticated international conventions     D. Force </w:t>
      </w:r>
    </w:p>
    <w:p w14:paraId="49DDF99A">
      <w:pPr>
        <w:pStyle w:val="8"/>
        <w:numPr>
          <w:ilvl w:val="0"/>
          <w:numId w:val="2"/>
        </w:numPr>
        <w:spacing w:line="276" w:lineRule="auto"/>
        <w:jc w:val="both"/>
        <w:outlineLvl w:val="0"/>
        <w:rPr>
          <w:rFonts w:cs="Times New Roman"/>
          <w:b w:val="0"/>
          <w:sz w:val="24"/>
          <w:szCs w:val="24"/>
        </w:rPr>
      </w:pPr>
      <w:r>
        <w:rPr>
          <w:rFonts w:cs="Times New Roman"/>
          <w:b w:val="0"/>
          <w:bCs/>
          <w:sz w:val="24"/>
          <w:szCs w:val="24"/>
        </w:rPr>
        <w:t xml:space="preserve">The modern constitution of Ethiopia </w:t>
      </w:r>
      <w:r>
        <w:rPr>
          <w:rFonts w:cs="Times New Roman"/>
          <w:b w:val="0"/>
          <w:sz w:val="24"/>
          <w:szCs w:val="24"/>
        </w:rPr>
        <w:t>used the 1889 Meiji Constitution of Japan as a model is:-</w:t>
      </w:r>
    </w:p>
    <w:p w14:paraId="7DD456F2">
      <w:pPr>
        <w:pStyle w:val="8"/>
        <w:numPr>
          <w:ilvl w:val="2"/>
          <w:numId w:val="2"/>
        </w:numPr>
        <w:spacing w:line="276" w:lineRule="auto"/>
        <w:jc w:val="both"/>
        <w:outlineLvl w:val="0"/>
        <w:rPr>
          <w:rFonts w:cs="Times New Roman"/>
          <w:b w:val="0"/>
          <w:bCs/>
          <w:sz w:val="24"/>
          <w:szCs w:val="24"/>
        </w:rPr>
      </w:pPr>
      <w:r>
        <w:rPr>
          <w:rFonts w:cs="Times New Roman"/>
          <w:b w:val="0"/>
          <w:bCs/>
          <w:sz w:val="24"/>
          <w:szCs w:val="24"/>
        </w:rPr>
        <w:t>1931</w:t>
      </w:r>
      <w:r>
        <w:rPr>
          <w:rFonts w:cs="Times New Roman"/>
          <w:b w:val="0"/>
          <w:bCs/>
          <w:sz w:val="24"/>
          <w:szCs w:val="24"/>
        </w:rPr>
        <w:tab/>
      </w:r>
      <w:r>
        <w:rPr>
          <w:rFonts w:cs="Times New Roman"/>
          <w:b w:val="0"/>
          <w:bCs/>
          <w:sz w:val="24"/>
          <w:szCs w:val="24"/>
        </w:rPr>
        <w:tab/>
      </w:r>
      <w:r>
        <w:rPr>
          <w:rFonts w:cs="Times New Roman"/>
          <w:b w:val="0"/>
          <w:bCs/>
          <w:sz w:val="24"/>
          <w:szCs w:val="24"/>
        </w:rPr>
        <w:t xml:space="preserve">B. 1955 </w:t>
      </w:r>
      <w:r>
        <w:rPr>
          <w:rFonts w:cs="Times New Roman"/>
          <w:b w:val="0"/>
          <w:bCs/>
          <w:sz w:val="24"/>
          <w:szCs w:val="24"/>
        </w:rPr>
        <w:tab/>
      </w:r>
      <w:r>
        <w:rPr>
          <w:rFonts w:cs="Times New Roman"/>
          <w:b w:val="0"/>
          <w:bCs/>
          <w:sz w:val="24"/>
          <w:szCs w:val="24"/>
        </w:rPr>
        <w:tab/>
      </w:r>
      <w:r>
        <w:rPr>
          <w:rFonts w:cs="Times New Roman"/>
          <w:b w:val="0"/>
          <w:bCs/>
          <w:sz w:val="24"/>
          <w:szCs w:val="24"/>
        </w:rPr>
        <w:t xml:space="preserve">C. 1987 </w:t>
      </w:r>
      <w:r>
        <w:rPr>
          <w:rFonts w:cs="Times New Roman"/>
          <w:b w:val="0"/>
          <w:bCs/>
          <w:sz w:val="24"/>
          <w:szCs w:val="24"/>
        </w:rPr>
        <w:tab/>
      </w:r>
      <w:r>
        <w:rPr>
          <w:rFonts w:cs="Times New Roman"/>
          <w:b w:val="0"/>
          <w:bCs/>
          <w:sz w:val="24"/>
          <w:szCs w:val="24"/>
        </w:rPr>
        <w:tab/>
      </w:r>
      <w:r>
        <w:rPr>
          <w:rFonts w:cs="Times New Roman"/>
          <w:b w:val="0"/>
          <w:bCs/>
          <w:sz w:val="24"/>
          <w:szCs w:val="24"/>
        </w:rPr>
        <w:t>D. 1995</w:t>
      </w:r>
    </w:p>
    <w:p w14:paraId="6AB6E890">
      <w:pPr>
        <w:pStyle w:val="8"/>
        <w:numPr>
          <w:ilvl w:val="0"/>
          <w:numId w:val="2"/>
        </w:numPr>
        <w:spacing w:line="276" w:lineRule="auto"/>
        <w:jc w:val="both"/>
        <w:outlineLvl w:val="0"/>
        <w:rPr>
          <w:rFonts w:cs="Times New Roman"/>
          <w:b w:val="0"/>
          <w:bCs/>
          <w:sz w:val="24"/>
          <w:szCs w:val="24"/>
        </w:rPr>
      </w:pPr>
      <w:r>
        <w:rPr>
          <w:rFonts w:cs="Times New Roman"/>
          <w:b w:val="0"/>
          <w:bCs/>
          <w:sz w:val="24"/>
          <w:szCs w:val="24"/>
        </w:rPr>
        <w:t>Which one of the following constitution of Ethiopia introduced party system in the country?</w:t>
      </w:r>
    </w:p>
    <w:p w14:paraId="34B08088">
      <w:pPr>
        <w:pStyle w:val="8"/>
        <w:spacing w:line="276" w:lineRule="auto"/>
        <w:ind w:left="1140"/>
        <w:jc w:val="both"/>
        <w:outlineLvl w:val="0"/>
        <w:rPr>
          <w:rFonts w:cs="Times New Roman"/>
          <w:b w:val="0"/>
          <w:bCs/>
          <w:sz w:val="24"/>
          <w:szCs w:val="24"/>
        </w:rPr>
      </w:pPr>
      <w:r>
        <w:rPr>
          <w:rFonts w:cs="Times New Roman"/>
          <w:b w:val="0"/>
          <w:bCs/>
          <w:sz w:val="24"/>
          <w:szCs w:val="24"/>
        </w:rPr>
        <w:t xml:space="preserve">A.1931 </w:t>
      </w:r>
      <w:r>
        <w:rPr>
          <w:rFonts w:cs="Times New Roman"/>
          <w:b w:val="0"/>
          <w:bCs/>
          <w:sz w:val="24"/>
          <w:szCs w:val="24"/>
        </w:rPr>
        <w:tab/>
      </w:r>
      <w:r>
        <w:rPr>
          <w:rFonts w:cs="Times New Roman"/>
          <w:b w:val="0"/>
          <w:bCs/>
          <w:sz w:val="24"/>
          <w:szCs w:val="24"/>
        </w:rPr>
        <w:tab/>
      </w:r>
      <w:r>
        <w:rPr>
          <w:rFonts w:cs="Times New Roman"/>
          <w:b w:val="0"/>
          <w:bCs/>
          <w:sz w:val="24"/>
          <w:szCs w:val="24"/>
        </w:rPr>
        <w:t xml:space="preserve">B. 1955 </w:t>
      </w:r>
      <w:r>
        <w:rPr>
          <w:rFonts w:cs="Times New Roman"/>
          <w:b w:val="0"/>
          <w:bCs/>
          <w:sz w:val="24"/>
          <w:szCs w:val="24"/>
        </w:rPr>
        <w:tab/>
      </w:r>
      <w:r>
        <w:rPr>
          <w:rFonts w:cs="Times New Roman"/>
          <w:b w:val="0"/>
          <w:bCs/>
          <w:sz w:val="24"/>
          <w:szCs w:val="24"/>
        </w:rPr>
        <w:tab/>
      </w:r>
      <w:r>
        <w:rPr>
          <w:rFonts w:cs="Times New Roman"/>
          <w:b w:val="0"/>
          <w:bCs/>
          <w:sz w:val="24"/>
          <w:szCs w:val="24"/>
        </w:rPr>
        <w:t xml:space="preserve">C. 1987 </w:t>
      </w:r>
      <w:r>
        <w:rPr>
          <w:rFonts w:cs="Times New Roman"/>
          <w:b w:val="0"/>
          <w:bCs/>
          <w:sz w:val="24"/>
          <w:szCs w:val="24"/>
        </w:rPr>
        <w:tab/>
      </w:r>
      <w:r>
        <w:rPr>
          <w:rFonts w:cs="Times New Roman"/>
          <w:b w:val="0"/>
          <w:bCs/>
          <w:sz w:val="24"/>
          <w:szCs w:val="24"/>
        </w:rPr>
        <w:tab/>
      </w:r>
      <w:r>
        <w:rPr>
          <w:rFonts w:cs="Times New Roman"/>
          <w:b w:val="0"/>
          <w:bCs/>
          <w:sz w:val="24"/>
          <w:szCs w:val="24"/>
        </w:rPr>
        <w:t>D. 1995</w:t>
      </w:r>
    </w:p>
    <w:p w14:paraId="7BEAC865">
      <w:pPr>
        <w:pStyle w:val="8"/>
        <w:numPr>
          <w:ilvl w:val="0"/>
          <w:numId w:val="2"/>
        </w:numPr>
        <w:spacing w:line="276" w:lineRule="auto"/>
        <w:jc w:val="both"/>
        <w:rPr>
          <w:rFonts w:cs="Times New Roman"/>
          <w:b w:val="0"/>
          <w:sz w:val="24"/>
          <w:szCs w:val="24"/>
        </w:rPr>
      </w:pPr>
      <w:r>
        <w:rPr>
          <w:rFonts w:cs="Times New Roman"/>
          <w:b w:val="0"/>
          <w:sz w:val="24"/>
          <w:szCs w:val="24"/>
        </w:rPr>
        <w:t>Alemu believe that his culture, norms and ways of life is too dominant and superior than that of any other people. So Alemu justify as________</w:t>
      </w:r>
    </w:p>
    <w:p w14:paraId="63C70D56">
      <w:pPr>
        <w:pStyle w:val="8"/>
        <w:spacing w:line="276" w:lineRule="auto"/>
        <w:jc w:val="both"/>
        <w:rPr>
          <w:rFonts w:cs="Times New Roman"/>
          <w:b w:val="0"/>
          <w:sz w:val="24"/>
          <w:szCs w:val="24"/>
        </w:rPr>
      </w:pPr>
      <w:r>
        <w:rPr>
          <w:rFonts w:cs="Times New Roman"/>
          <w:b w:val="0"/>
          <w:sz w:val="24"/>
          <w:szCs w:val="24"/>
        </w:rPr>
        <w:t>A. Patriots                                               C. Democratic Nationalist</w:t>
      </w:r>
    </w:p>
    <w:p w14:paraId="0AB464F5">
      <w:pPr>
        <w:pStyle w:val="8"/>
        <w:spacing w:line="276" w:lineRule="auto"/>
        <w:jc w:val="both"/>
        <w:rPr>
          <w:rFonts w:cs="Times New Roman"/>
          <w:b w:val="0"/>
          <w:sz w:val="24"/>
          <w:szCs w:val="24"/>
        </w:rPr>
      </w:pPr>
      <w:r>
        <w:rPr>
          <w:rFonts w:cs="Times New Roman"/>
          <w:b w:val="0"/>
          <w:sz w:val="24"/>
          <w:szCs w:val="24"/>
        </w:rPr>
        <w:t xml:space="preserve">B. Ethnocentrism                                   D. Social conservatism       </w:t>
      </w:r>
    </w:p>
    <w:p w14:paraId="0FEE7D4E">
      <w:pPr>
        <w:pStyle w:val="8"/>
        <w:numPr>
          <w:ilvl w:val="0"/>
          <w:numId w:val="2"/>
        </w:numPr>
        <w:spacing w:line="276" w:lineRule="auto"/>
        <w:jc w:val="both"/>
        <w:rPr>
          <w:rFonts w:cs="Times New Roman"/>
          <w:b w:val="0"/>
          <w:sz w:val="24"/>
          <w:szCs w:val="24"/>
        </w:rPr>
      </w:pPr>
      <w:r>
        <w:rPr>
          <w:rFonts w:cs="Times New Roman"/>
          <w:b w:val="0"/>
          <w:sz w:val="24"/>
          <w:szCs w:val="24"/>
        </w:rPr>
        <w:t>According to the principle of delegation of power which branch of court have the responsibility to delegate power and function of federal high court?</w:t>
      </w:r>
    </w:p>
    <w:p w14:paraId="7EECF8F6">
      <w:pPr>
        <w:spacing w:line="276" w:lineRule="auto"/>
        <w:ind w:left="360"/>
        <w:jc w:val="both"/>
        <w:rPr>
          <w:rFonts w:cs="Times New Roman"/>
          <w:b w:val="0"/>
          <w:sz w:val="24"/>
          <w:szCs w:val="24"/>
        </w:rPr>
      </w:pPr>
      <w:r>
        <w:rPr>
          <w:rFonts w:cs="Times New Roman"/>
          <w:b w:val="0"/>
          <w:sz w:val="24"/>
          <w:szCs w:val="24"/>
        </w:rPr>
        <w:t>A. Regional cassation court                     C. Regional supreme court</w:t>
      </w:r>
    </w:p>
    <w:p w14:paraId="1A328026">
      <w:pPr>
        <w:pStyle w:val="8"/>
        <w:spacing w:line="276" w:lineRule="auto"/>
        <w:ind w:left="780"/>
        <w:jc w:val="both"/>
        <w:rPr>
          <w:rFonts w:cs="Times New Roman"/>
          <w:b w:val="0"/>
          <w:sz w:val="24"/>
          <w:szCs w:val="24"/>
        </w:rPr>
      </w:pPr>
      <w:r>
        <w:rPr>
          <w:rFonts w:cs="Times New Roman"/>
          <w:b w:val="0"/>
          <w:sz w:val="24"/>
          <w:szCs w:val="24"/>
        </w:rPr>
        <w:t>B. Regional high court                                D. Federal Supreme Court</w:t>
      </w:r>
    </w:p>
    <w:p w14:paraId="3E213B1E">
      <w:pPr>
        <w:pStyle w:val="8"/>
        <w:numPr>
          <w:ilvl w:val="0"/>
          <w:numId w:val="2"/>
        </w:numPr>
        <w:spacing w:line="276" w:lineRule="auto"/>
        <w:jc w:val="both"/>
        <w:rPr>
          <w:rFonts w:cs="Times New Roman"/>
          <w:b w:val="0"/>
          <w:sz w:val="24"/>
          <w:szCs w:val="24"/>
        </w:rPr>
      </w:pPr>
      <w:r>
        <w:rPr>
          <w:rFonts w:cs="Times New Roman"/>
          <w:b w:val="0"/>
          <w:sz w:val="24"/>
          <w:szCs w:val="24"/>
        </w:rPr>
        <w:t>One of the following in the strategy that used by FDRE government to answer the   fundamental question of nations, nationalities and people of Ethiopia</w:t>
      </w:r>
    </w:p>
    <w:p w14:paraId="6A002767">
      <w:pPr>
        <w:spacing w:line="276" w:lineRule="auto"/>
        <w:ind w:left="360"/>
        <w:jc w:val="both"/>
        <w:rPr>
          <w:rFonts w:cs="Times New Roman"/>
          <w:b w:val="0"/>
          <w:sz w:val="24"/>
          <w:szCs w:val="24"/>
        </w:rPr>
      </w:pPr>
      <w:r>
        <w:rPr>
          <w:rFonts w:cs="Times New Roman"/>
          <w:b w:val="0"/>
          <w:sz w:val="24"/>
          <w:szCs w:val="24"/>
        </w:rPr>
        <w:t>A. Federalism                                           C. Universalism</w:t>
      </w:r>
    </w:p>
    <w:p w14:paraId="67746704">
      <w:pPr>
        <w:spacing w:line="276" w:lineRule="auto"/>
        <w:ind w:left="360"/>
        <w:jc w:val="both"/>
        <w:rPr>
          <w:rFonts w:cs="Times New Roman"/>
          <w:b w:val="0"/>
          <w:sz w:val="24"/>
          <w:szCs w:val="24"/>
        </w:rPr>
      </w:pPr>
      <w:r>
        <w:rPr>
          <w:rFonts w:cs="Times New Roman"/>
          <w:b w:val="0"/>
          <w:sz w:val="24"/>
          <w:szCs w:val="24"/>
        </w:rPr>
        <w:t>B. Political pluralism                                D. Secularism</w:t>
      </w:r>
    </w:p>
    <w:p w14:paraId="602C0AF6">
      <w:pPr>
        <w:pStyle w:val="8"/>
        <w:numPr>
          <w:ilvl w:val="0"/>
          <w:numId w:val="2"/>
        </w:numPr>
        <w:spacing w:line="276" w:lineRule="auto"/>
        <w:jc w:val="both"/>
        <w:rPr>
          <w:rFonts w:cs="Times New Roman"/>
          <w:b w:val="0"/>
          <w:sz w:val="24"/>
          <w:szCs w:val="24"/>
        </w:rPr>
      </w:pPr>
      <w:r>
        <w:rPr>
          <w:rFonts w:cs="Times New Roman"/>
          <w:b w:val="0"/>
          <w:sz w:val="24"/>
          <w:szCs w:val="24"/>
        </w:rPr>
        <w:t xml:space="preserve"> Which one of the following </w:t>
      </w:r>
      <w:r>
        <w:rPr>
          <w:rFonts w:cs="Times New Roman"/>
          <w:sz w:val="24"/>
          <w:szCs w:val="24"/>
        </w:rPr>
        <w:t>valid</w:t>
      </w:r>
      <w:r>
        <w:rPr>
          <w:rFonts w:cs="Times New Roman"/>
          <w:b w:val="0"/>
          <w:sz w:val="24"/>
          <w:szCs w:val="24"/>
        </w:rPr>
        <w:t xml:space="preserve"> about legal equality of people</w:t>
      </w:r>
    </w:p>
    <w:p w14:paraId="7A9D40AA">
      <w:pPr>
        <w:pStyle w:val="8"/>
        <w:numPr>
          <w:ilvl w:val="1"/>
          <w:numId w:val="2"/>
        </w:numPr>
        <w:spacing w:line="276" w:lineRule="auto"/>
        <w:jc w:val="both"/>
        <w:rPr>
          <w:rFonts w:cs="Times New Roman"/>
          <w:b w:val="0"/>
          <w:sz w:val="24"/>
          <w:szCs w:val="24"/>
        </w:rPr>
      </w:pPr>
      <w:r>
        <w:rPr>
          <w:rFonts w:cs="Times New Roman"/>
          <w:b w:val="0"/>
          <w:sz w:val="24"/>
          <w:szCs w:val="24"/>
        </w:rPr>
        <w:t>Individual who serves in higher governmental official can deserves to be specialPrivileges by law</w:t>
      </w:r>
    </w:p>
    <w:p w14:paraId="1E6441A3">
      <w:pPr>
        <w:pStyle w:val="8"/>
        <w:numPr>
          <w:ilvl w:val="1"/>
          <w:numId w:val="2"/>
        </w:numPr>
        <w:spacing w:line="276" w:lineRule="auto"/>
        <w:jc w:val="both"/>
        <w:rPr>
          <w:rFonts w:cs="Times New Roman"/>
          <w:b w:val="0"/>
          <w:sz w:val="24"/>
          <w:szCs w:val="24"/>
        </w:rPr>
      </w:pPr>
      <w:r>
        <w:rPr>
          <w:rFonts w:cs="Times New Roman"/>
          <w:b w:val="0"/>
          <w:sz w:val="24"/>
          <w:szCs w:val="24"/>
        </w:rPr>
        <w:t>All citizens with have similar case are considered as equal before the law</w:t>
      </w:r>
    </w:p>
    <w:p w14:paraId="66E1F0ED">
      <w:pPr>
        <w:pStyle w:val="8"/>
        <w:numPr>
          <w:ilvl w:val="1"/>
          <w:numId w:val="2"/>
        </w:numPr>
        <w:spacing w:line="276" w:lineRule="auto"/>
        <w:jc w:val="both"/>
        <w:rPr>
          <w:rFonts w:cs="Times New Roman"/>
          <w:b w:val="0"/>
          <w:sz w:val="24"/>
          <w:szCs w:val="24"/>
        </w:rPr>
      </w:pPr>
      <w:r>
        <w:rPr>
          <w:rFonts w:cs="Times New Roman"/>
          <w:b w:val="0"/>
          <w:sz w:val="24"/>
          <w:szCs w:val="24"/>
        </w:rPr>
        <w:t>All citizens should be treated according to their social status and their contribution.</w:t>
      </w:r>
    </w:p>
    <w:p w14:paraId="205A0570">
      <w:pPr>
        <w:pStyle w:val="8"/>
        <w:numPr>
          <w:ilvl w:val="1"/>
          <w:numId w:val="2"/>
        </w:numPr>
        <w:spacing w:line="276" w:lineRule="auto"/>
        <w:jc w:val="both"/>
        <w:rPr>
          <w:rFonts w:cs="Times New Roman"/>
          <w:b w:val="0"/>
          <w:sz w:val="24"/>
          <w:szCs w:val="24"/>
        </w:rPr>
      </w:pPr>
      <w:r>
        <w:rPr>
          <w:rFonts w:cs="Times New Roman"/>
          <w:b w:val="0"/>
          <w:sz w:val="24"/>
          <w:szCs w:val="24"/>
        </w:rPr>
        <w:t xml:space="preserve"> Citizen with have patriotic records should be favored by the law   </w:t>
      </w:r>
    </w:p>
    <w:p w14:paraId="7A5370F2">
      <w:pPr>
        <w:pStyle w:val="8"/>
        <w:numPr>
          <w:ilvl w:val="0"/>
          <w:numId w:val="2"/>
        </w:numPr>
        <w:spacing w:line="276" w:lineRule="auto"/>
        <w:jc w:val="both"/>
        <w:rPr>
          <w:rFonts w:cs="Times New Roman"/>
          <w:b w:val="0"/>
          <w:sz w:val="24"/>
          <w:szCs w:val="24"/>
        </w:rPr>
      </w:pPr>
      <w:r>
        <w:rPr>
          <w:rFonts w:cs="Times New Roman"/>
          <w:b w:val="0"/>
          <w:sz w:val="24"/>
          <w:szCs w:val="24"/>
        </w:rPr>
        <w:t xml:space="preserve"> In today world the socio-economic and political status of women in Ethiopia is not similar to that of men. Which one is considered as the rout cause for the existed inequality?</w:t>
      </w:r>
    </w:p>
    <w:p w14:paraId="4F0187F2">
      <w:pPr>
        <w:pStyle w:val="8"/>
        <w:numPr>
          <w:ilvl w:val="1"/>
          <w:numId w:val="2"/>
        </w:numPr>
        <w:spacing w:line="276" w:lineRule="auto"/>
        <w:jc w:val="both"/>
        <w:rPr>
          <w:rFonts w:cs="Times New Roman"/>
          <w:b w:val="0"/>
          <w:sz w:val="24"/>
          <w:szCs w:val="24"/>
        </w:rPr>
      </w:pPr>
      <w:r>
        <w:rPr>
          <w:rFonts w:cs="Times New Roman"/>
          <w:b w:val="0"/>
          <w:sz w:val="24"/>
          <w:szCs w:val="24"/>
        </w:rPr>
        <w:t>The beliefs that women’s are mentally and physically weak than that of men.</w:t>
      </w:r>
    </w:p>
    <w:p w14:paraId="6D43C8AF">
      <w:pPr>
        <w:pStyle w:val="8"/>
        <w:numPr>
          <w:ilvl w:val="1"/>
          <w:numId w:val="2"/>
        </w:numPr>
        <w:spacing w:line="276" w:lineRule="auto"/>
        <w:jc w:val="both"/>
        <w:rPr>
          <w:rFonts w:cs="Times New Roman"/>
          <w:b w:val="0"/>
          <w:sz w:val="24"/>
          <w:szCs w:val="24"/>
        </w:rPr>
      </w:pPr>
      <w:r>
        <w:rPr>
          <w:rFonts w:cs="Times New Roman"/>
          <w:b w:val="0"/>
          <w:sz w:val="24"/>
          <w:szCs w:val="24"/>
        </w:rPr>
        <w:t>The passive involvement of women social, economic and political activates</w:t>
      </w:r>
    </w:p>
    <w:p w14:paraId="4C94EAE5">
      <w:pPr>
        <w:pStyle w:val="8"/>
        <w:numPr>
          <w:ilvl w:val="1"/>
          <w:numId w:val="2"/>
        </w:numPr>
        <w:spacing w:line="276" w:lineRule="auto"/>
        <w:jc w:val="both"/>
        <w:rPr>
          <w:rFonts w:cs="Times New Roman"/>
          <w:b w:val="0"/>
          <w:sz w:val="24"/>
          <w:szCs w:val="24"/>
        </w:rPr>
      </w:pPr>
      <w:r>
        <w:rPr>
          <w:rFonts w:cs="Times New Roman"/>
          <w:b w:val="0"/>
          <w:sz w:val="24"/>
          <w:szCs w:val="24"/>
        </w:rPr>
        <w:t>women’s low participation and limited contribution for the country in the last history</w:t>
      </w:r>
    </w:p>
    <w:p w14:paraId="4E95664C">
      <w:pPr>
        <w:pStyle w:val="8"/>
        <w:numPr>
          <w:ilvl w:val="1"/>
          <w:numId w:val="2"/>
        </w:numPr>
        <w:spacing w:line="276" w:lineRule="auto"/>
        <w:jc w:val="both"/>
        <w:rPr>
          <w:rFonts w:cs="Times New Roman"/>
          <w:b w:val="0"/>
          <w:sz w:val="24"/>
          <w:szCs w:val="24"/>
        </w:rPr>
      </w:pPr>
      <w:r>
        <w:rPr>
          <w:rFonts w:cs="Times New Roman"/>
          <w:b w:val="0"/>
          <w:sz w:val="24"/>
          <w:szCs w:val="24"/>
        </w:rPr>
        <w:t>Traditional and cultural attitudes towards women.</w:t>
      </w:r>
    </w:p>
    <w:p w14:paraId="3CA87807">
      <w:pPr>
        <w:pStyle w:val="6"/>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Let assumes you are elected as the president of federal democratic republic of Ethiopia. Which of the following responsibility you have?   </w:t>
      </w:r>
    </w:p>
    <w:p w14:paraId="32B0864D">
      <w:pPr>
        <w:pStyle w:val="6"/>
        <w:spacing w:line="276" w:lineRule="auto"/>
        <w:ind w:left="780"/>
        <w:jc w:val="both"/>
        <w:rPr>
          <w:rFonts w:ascii="Times New Roman" w:hAnsi="Times New Roman" w:cs="Times New Roman"/>
          <w:sz w:val="24"/>
          <w:szCs w:val="24"/>
        </w:rPr>
      </w:pPr>
      <w:r>
        <w:rPr>
          <w:rFonts w:ascii="Times New Roman" w:hAnsi="Times New Roman" w:cs="Times New Roman"/>
          <w:sz w:val="24"/>
          <w:szCs w:val="24"/>
        </w:rPr>
        <w:t xml:space="preserve">       A. Nominating council of minister         </w:t>
      </w:r>
    </w:p>
    <w:p w14:paraId="25A24CDB">
      <w:pPr>
        <w:pStyle w:val="6"/>
        <w:spacing w:line="276" w:lineRule="auto"/>
        <w:ind w:left="780"/>
        <w:jc w:val="both"/>
        <w:rPr>
          <w:rFonts w:ascii="Times New Roman" w:hAnsi="Times New Roman" w:cs="Times New Roman"/>
          <w:sz w:val="24"/>
          <w:szCs w:val="24"/>
        </w:rPr>
      </w:pPr>
      <w:r>
        <w:rPr>
          <w:rFonts w:ascii="Times New Roman" w:hAnsi="Times New Roman" w:cs="Times New Roman"/>
          <w:sz w:val="24"/>
          <w:szCs w:val="24"/>
        </w:rPr>
        <w:t xml:space="preserve">       B. Shall submit the periodic report to HPR</w:t>
      </w:r>
    </w:p>
    <w:p w14:paraId="00D6237D">
      <w:pPr>
        <w:pStyle w:val="6"/>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C. Shall approve the nomination of the speaker of HF                </w:t>
      </w:r>
    </w:p>
    <w:p w14:paraId="1DDBB5CA">
      <w:pPr>
        <w:pStyle w:val="6"/>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D. Shall open the joint session of two house</w:t>
      </w:r>
    </w:p>
    <w:p w14:paraId="5B09C9A5">
      <w:pPr>
        <w:pStyle w:val="6"/>
        <w:spacing w:line="276" w:lineRule="auto"/>
        <w:jc w:val="both"/>
        <w:rPr>
          <w:rFonts w:ascii="Times New Roman" w:hAnsi="Times New Roman" w:cs="Times New Roman"/>
          <w:sz w:val="24"/>
          <w:szCs w:val="24"/>
        </w:rPr>
      </w:pPr>
    </w:p>
    <w:p w14:paraId="6C6E828A">
      <w:pPr>
        <w:pStyle w:val="8"/>
        <w:numPr>
          <w:ilvl w:val="0"/>
          <w:numId w:val="2"/>
        </w:numPr>
        <w:spacing w:line="276" w:lineRule="auto"/>
        <w:jc w:val="both"/>
        <w:rPr>
          <w:rFonts w:cs="Times New Roman"/>
          <w:b w:val="0"/>
          <w:sz w:val="24"/>
          <w:szCs w:val="24"/>
        </w:rPr>
      </w:pPr>
      <w:r>
        <w:rPr>
          <w:rFonts w:cs="Times New Roman"/>
          <w:b w:val="0"/>
          <w:sz w:val="24"/>
          <w:szCs w:val="24"/>
        </w:rPr>
        <w:t xml:space="preserve">The motto”right always right” more expressed the ideology of_______?  </w:t>
      </w:r>
    </w:p>
    <w:p w14:paraId="71EB92F0">
      <w:pPr>
        <w:pStyle w:val="6"/>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A. Socialism           B. Universalism        C. Idealism           D. Realism</w:t>
      </w:r>
    </w:p>
    <w:p w14:paraId="32230ACB">
      <w:pPr>
        <w:pStyle w:val="6"/>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One of the following are power and function of the judiciary branch of gov’t in Ethiopia.</w:t>
      </w:r>
    </w:p>
    <w:p w14:paraId="0B7A0CED">
      <w:pPr>
        <w:pStyle w:val="6"/>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Implementing the law                                 C. Defending the constitution  </w:t>
      </w:r>
    </w:p>
    <w:p w14:paraId="08A2B145">
      <w:pPr>
        <w:pStyle w:val="6"/>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Interpreting the constitution  D. making criminal law</w:t>
      </w:r>
    </w:p>
    <w:p w14:paraId="43129B39">
      <w:pPr>
        <w:pStyle w:val="6"/>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Which one of the following groups of people does not need affirmative measure in Ethiopia?</w:t>
      </w:r>
    </w:p>
    <w:p w14:paraId="3FADA6B8">
      <w:pPr>
        <w:pStyle w:val="6"/>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women                B. Religious groups        C. Ethnic minority    D. Disable people</w:t>
      </w:r>
    </w:p>
    <w:p w14:paraId="57310ACB">
      <w:pPr>
        <w:pStyle w:val="6"/>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One of the following are considered as the major problem of taxation in Ethiopia that people hidden the amounts of income they earn mouthy or yearly.     </w:t>
      </w:r>
    </w:p>
    <w:p w14:paraId="5742F5D7">
      <w:pPr>
        <w:pStyle w:val="6"/>
        <w:spacing w:line="276" w:lineRule="auto"/>
        <w:ind w:left="780"/>
        <w:jc w:val="both"/>
        <w:rPr>
          <w:rFonts w:ascii="Times New Roman" w:hAnsi="Times New Roman" w:cs="Times New Roman"/>
          <w:sz w:val="24"/>
          <w:szCs w:val="24"/>
        </w:rPr>
      </w:pPr>
      <w:r>
        <w:rPr>
          <w:rFonts w:ascii="Times New Roman" w:hAnsi="Times New Roman" w:cs="Times New Roman"/>
          <w:sz w:val="24"/>
          <w:szCs w:val="24"/>
        </w:rPr>
        <w:t>A. Contrabands   B. Tax evasion  C. Tax avoidance   D. Illegal trade</w:t>
      </w:r>
    </w:p>
    <w:p w14:paraId="66F841FE">
      <w:pPr>
        <w:pStyle w:val="6"/>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One of the following are a calculated action that harming the life and property of innocent people</w:t>
      </w:r>
    </w:p>
    <w:p w14:paraId="4A402778">
      <w:pPr>
        <w:pStyle w:val="6"/>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Genocide             B. Drug trafficking            C. Terrorism        D. Massacre</w:t>
      </w:r>
    </w:p>
    <w:p w14:paraId="4CDF7A1F">
      <w:pPr>
        <w:pStyle w:val="6"/>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which of the following country that Ethiopia can send his peace keeping force for the first time</w:t>
      </w:r>
    </w:p>
    <w:p w14:paraId="0F43D25F">
      <w:pPr>
        <w:pStyle w:val="6"/>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South Sudan              B. Congo                   C, Rwanda         D. South Korea</w:t>
      </w:r>
    </w:p>
    <w:p w14:paraId="434F8B91">
      <w:pPr>
        <w:pStyle w:val="6"/>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One of the following is the branch of science which study about human behaviors</w:t>
      </w:r>
    </w:p>
    <w:p w14:paraId="3D5FD990">
      <w:pPr>
        <w:pStyle w:val="6"/>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Psychology               B. Philosophy             C. Morality                    D. Ethics</w:t>
      </w:r>
    </w:p>
    <w:p w14:paraId="1CA1AF9B">
      <w:pPr>
        <w:pStyle w:val="6"/>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A/to Basha is the manager of certain organization and he uses his power and authority and robber the property of the public. Which type of corruption he commit? </w:t>
      </w:r>
    </w:p>
    <w:p w14:paraId="2B27A3AB">
      <w:pPr>
        <w:pStyle w:val="6"/>
        <w:numPr>
          <w:ilvl w:val="1"/>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Nepotism  B. Embezzlement  C. Abuse of power  D. Bribery</w:t>
      </w:r>
    </w:p>
    <w:p w14:paraId="0FFC4B81">
      <w:pPr>
        <w:pStyle w:val="8"/>
        <w:numPr>
          <w:ilvl w:val="0"/>
          <w:numId w:val="2"/>
        </w:numPr>
        <w:spacing w:after="200" w:line="276" w:lineRule="auto"/>
        <w:jc w:val="both"/>
        <w:rPr>
          <w:rFonts w:cs="Times New Roman"/>
          <w:b w:val="0"/>
          <w:sz w:val="24"/>
          <w:szCs w:val="24"/>
        </w:rPr>
      </w:pPr>
      <w:r>
        <w:rPr>
          <w:rFonts w:cs="Times New Roman"/>
          <w:b w:val="0"/>
          <w:sz w:val="24"/>
          <w:szCs w:val="24"/>
        </w:rPr>
        <w:t>A conflict resolution mechanism by which third party has the role in facilitating and advising two conflict parties is</w:t>
      </w:r>
    </w:p>
    <w:p w14:paraId="4EA03C83">
      <w:pPr>
        <w:pStyle w:val="8"/>
        <w:numPr>
          <w:ilvl w:val="1"/>
          <w:numId w:val="2"/>
        </w:numPr>
        <w:spacing w:after="200" w:line="276" w:lineRule="auto"/>
        <w:jc w:val="both"/>
        <w:rPr>
          <w:rFonts w:cs="Times New Roman"/>
          <w:b w:val="0"/>
          <w:sz w:val="24"/>
          <w:szCs w:val="24"/>
        </w:rPr>
      </w:pPr>
      <w:r>
        <w:rPr>
          <w:rFonts w:cs="Times New Roman"/>
          <w:b w:val="0"/>
          <w:sz w:val="24"/>
          <w:szCs w:val="24"/>
        </w:rPr>
        <w:t>Arbitration     B. Conciliation      C. Mediation   D. Compromises</w:t>
      </w:r>
    </w:p>
    <w:p w14:paraId="78CCF6A4">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A kind  of data collection instruments carried out through social instruction and watching something is known as </w:t>
      </w:r>
    </w:p>
    <w:p w14:paraId="2B92128F">
      <w:pPr>
        <w:pStyle w:val="8"/>
        <w:numPr>
          <w:ilvl w:val="1"/>
          <w:numId w:val="2"/>
        </w:numPr>
        <w:spacing w:line="276" w:lineRule="auto"/>
        <w:jc w:val="both"/>
        <w:rPr>
          <w:rFonts w:cs="Times New Roman"/>
          <w:b w:val="0"/>
          <w:sz w:val="24"/>
          <w:szCs w:val="24"/>
        </w:rPr>
      </w:pPr>
      <w:r>
        <w:rPr>
          <w:rFonts w:cs="Times New Roman"/>
          <w:b w:val="0"/>
          <w:sz w:val="24"/>
          <w:szCs w:val="24"/>
        </w:rPr>
        <w:t>Interview     B. Questionnaire    C. Observation     D. Group discussion</w:t>
      </w:r>
    </w:p>
    <w:p w14:paraId="64EB679D">
      <w:pPr>
        <w:pStyle w:val="8"/>
        <w:numPr>
          <w:ilvl w:val="0"/>
          <w:numId w:val="2"/>
        </w:numPr>
        <w:spacing w:after="200" w:line="276" w:lineRule="auto"/>
        <w:jc w:val="both"/>
        <w:rPr>
          <w:rFonts w:cs="Times New Roman"/>
          <w:b w:val="0"/>
          <w:sz w:val="24"/>
          <w:szCs w:val="24"/>
        </w:rPr>
      </w:pPr>
      <w:r>
        <w:rPr>
          <w:rFonts w:cs="Times New Roman"/>
          <w:b w:val="0"/>
          <w:sz w:val="24"/>
          <w:szCs w:val="24"/>
        </w:rPr>
        <w:t>State structure which is practice high level of monopoly of power at the central gov’t is called----------?</w:t>
      </w:r>
    </w:p>
    <w:p w14:paraId="1B5E5F10">
      <w:pPr>
        <w:pStyle w:val="8"/>
        <w:numPr>
          <w:ilvl w:val="1"/>
          <w:numId w:val="2"/>
        </w:numPr>
        <w:spacing w:after="200" w:line="276" w:lineRule="auto"/>
        <w:jc w:val="both"/>
        <w:rPr>
          <w:rFonts w:cs="Times New Roman"/>
          <w:b w:val="0"/>
          <w:sz w:val="24"/>
          <w:szCs w:val="24"/>
        </w:rPr>
      </w:pPr>
      <w:r>
        <w:rPr>
          <w:rFonts w:cs="Times New Roman"/>
          <w:b w:val="0"/>
          <w:sz w:val="24"/>
          <w:szCs w:val="24"/>
        </w:rPr>
        <w:t>Unitary              B. Federal       C. ConfederalD. Liberal</w:t>
      </w:r>
    </w:p>
    <w:p w14:paraId="7CA5D0B2">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Which one the ff is </w:t>
      </w:r>
      <w:r>
        <w:rPr>
          <w:rFonts w:cs="Times New Roman"/>
          <w:sz w:val="24"/>
          <w:szCs w:val="24"/>
        </w:rPr>
        <w:t>not</w:t>
      </w:r>
      <w:r>
        <w:rPr>
          <w:rFonts w:cs="Times New Roman"/>
          <w:b w:val="0"/>
          <w:sz w:val="24"/>
          <w:szCs w:val="24"/>
        </w:rPr>
        <w:t xml:space="preserve"> possible case for corruption?</w:t>
      </w:r>
    </w:p>
    <w:p w14:paraId="245236DA">
      <w:pPr>
        <w:pStyle w:val="8"/>
        <w:numPr>
          <w:ilvl w:val="0"/>
          <w:numId w:val="62"/>
        </w:numPr>
        <w:spacing w:after="200" w:line="276" w:lineRule="auto"/>
        <w:jc w:val="both"/>
        <w:rPr>
          <w:rFonts w:cs="Times New Roman"/>
          <w:b w:val="0"/>
          <w:sz w:val="24"/>
          <w:szCs w:val="24"/>
        </w:rPr>
      </w:pPr>
      <w:r>
        <w:rPr>
          <w:rFonts w:cs="Times New Roman"/>
          <w:b w:val="0"/>
          <w:sz w:val="24"/>
          <w:szCs w:val="24"/>
        </w:rPr>
        <w:t>Absence  of clear laws              C .lack of independent judiciary</w:t>
      </w:r>
    </w:p>
    <w:p w14:paraId="47EB5FAF">
      <w:pPr>
        <w:pStyle w:val="8"/>
        <w:numPr>
          <w:ilvl w:val="0"/>
          <w:numId w:val="62"/>
        </w:numPr>
        <w:spacing w:after="200" w:line="276" w:lineRule="auto"/>
        <w:jc w:val="both"/>
        <w:rPr>
          <w:rFonts w:cs="Times New Roman"/>
          <w:b w:val="0"/>
          <w:sz w:val="24"/>
          <w:szCs w:val="24"/>
        </w:rPr>
      </w:pPr>
      <w:r>
        <w:rPr>
          <w:rFonts w:cs="Times New Roman"/>
          <w:b w:val="0"/>
          <w:sz w:val="24"/>
          <w:szCs w:val="24"/>
        </w:rPr>
        <w:t>Lack of accountability               D. decentralization of power</w:t>
      </w:r>
    </w:p>
    <w:p w14:paraId="4D7FE3FE">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In the past history of Ethiopia nations, nationalities and people and women has no equal opportunity due to all </w:t>
      </w:r>
      <w:r>
        <w:rPr>
          <w:rFonts w:cs="Times New Roman"/>
          <w:b w:val="0"/>
          <w:sz w:val="24"/>
          <w:szCs w:val="24"/>
          <w:u w:val="single"/>
        </w:rPr>
        <w:t>except</w:t>
      </w:r>
      <w:r>
        <w:rPr>
          <w:rFonts w:cs="Times New Roman"/>
          <w:b w:val="0"/>
          <w:sz w:val="24"/>
          <w:szCs w:val="24"/>
        </w:rPr>
        <w:t xml:space="preserve"> one</w:t>
      </w:r>
    </w:p>
    <w:p w14:paraId="1C3D6299">
      <w:pPr>
        <w:pStyle w:val="8"/>
        <w:numPr>
          <w:ilvl w:val="1"/>
          <w:numId w:val="2"/>
        </w:numPr>
        <w:spacing w:line="276" w:lineRule="auto"/>
        <w:jc w:val="both"/>
        <w:rPr>
          <w:rFonts w:cs="Times New Roman"/>
          <w:b w:val="0"/>
          <w:sz w:val="24"/>
          <w:szCs w:val="24"/>
        </w:rPr>
      </w:pPr>
      <w:r>
        <w:rPr>
          <w:rFonts w:cs="Times New Roman"/>
          <w:b w:val="0"/>
          <w:sz w:val="24"/>
          <w:szCs w:val="24"/>
        </w:rPr>
        <w:t xml:space="preserve">Bad political system                     C. backward and traditional beliefs            </w:t>
      </w:r>
    </w:p>
    <w:p w14:paraId="2A4E052E">
      <w:pPr>
        <w:pStyle w:val="8"/>
        <w:numPr>
          <w:ilvl w:val="1"/>
          <w:numId w:val="2"/>
        </w:numPr>
        <w:spacing w:line="276" w:lineRule="auto"/>
        <w:jc w:val="both"/>
        <w:rPr>
          <w:rFonts w:cs="Times New Roman"/>
          <w:b w:val="0"/>
          <w:sz w:val="24"/>
          <w:szCs w:val="24"/>
        </w:rPr>
      </w:pPr>
      <w:r>
        <w:rPr>
          <w:rFonts w:cs="Times New Roman"/>
          <w:b w:val="0"/>
          <w:sz w:val="24"/>
          <w:szCs w:val="24"/>
        </w:rPr>
        <w:t>Past legacies and in justice       D. affirmative action</w:t>
      </w:r>
    </w:p>
    <w:p w14:paraId="21375927">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Which one of the ff is </w:t>
      </w:r>
      <w:r>
        <w:rPr>
          <w:rFonts w:cs="Times New Roman"/>
          <w:sz w:val="24"/>
          <w:szCs w:val="24"/>
        </w:rPr>
        <w:t>not true</w:t>
      </w:r>
      <w:r>
        <w:rPr>
          <w:rFonts w:cs="Times New Roman"/>
          <w:b w:val="0"/>
          <w:sz w:val="24"/>
          <w:szCs w:val="24"/>
        </w:rPr>
        <w:t xml:space="preserve"> about the human and democratic rights in democracy?</w:t>
      </w:r>
    </w:p>
    <w:p w14:paraId="6CE596DE">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They are interdependent    </w:t>
      </w:r>
    </w:p>
    <w:p w14:paraId="68113888">
      <w:pPr>
        <w:pStyle w:val="8"/>
        <w:numPr>
          <w:ilvl w:val="1"/>
          <w:numId w:val="2"/>
        </w:numPr>
        <w:spacing w:after="200" w:line="276" w:lineRule="auto"/>
        <w:jc w:val="both"/>
        <w:rPr>
          <w:rFonts w:cs="Times New Roman"/>
          <w:b w:val="0"/>
          <w:sz w:val="24"/>
          <w:szCs w:val="24"/>
        </w:rPr>
      </w:pPr>
      <w:r>
        <w:rPr>
          <w:rFonts w:cs="Times New Roman"/>
          <w:b w:val="0"/>
          <w:sz w:val="24"/>
          <w:szCs w:val="24"/>
        </w:rPr>
        <w:t>The prevalence of democratic rights can add its own values for existence of HR</w:t>
      </w:r>
    </w:p>
    <w:p w14:paraId="24C57050">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One is per conation for other  </w:t>
      </w:r>
    </w:p>
    <w:p w14:paraId="4DD44D00">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Both of them are fundamental and universal rights that belong to all </w:t>
      </w:r>
    </w:p>
    <w:p w14:paraId="21F15EC4">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Which one of the ff is the current objectives of Ethiopia foreign relation but one is not </w:t>
      </w:r>
    </w:p>
    <w:p w14:paraId="72F64088">
      <w:pPr>
        <w:pStyle w:val="8"/>
        <w:numPr>
          <w:ilvl w:val="0"/>
          <w:numId w:val="63"/>
        </w:numPr>
        <w:spacing w:after="200" w:line="276" w:lineRule="auto"/>
        <w:jc w:val="both"/>
        <w:rPr>
          <w:rFonts w:cs="Times New Roman"/>
          <w:b w:val="0"/>
          <w:sz w:val="24"/>
          <w:szCs w:val="24"/>
        </w:rPr>
      </w:pPr>
      <w:r>
        <w:rPr>
          <w:rFonts w:cs="Times New Roman"/>
          <w:b w:val="0"/>
          <w:sz w:val="24"/>
          <w:szCs w:val="24"/>
        </w:rPr>
        <w:t>Promoting national interest</w:t>
      </w:r>
    </w:p>
    <w:p w14:paraId="18DDB0BB">
      <w:pPr>
        <w:pStyle w:val="8"/>
        <w:numPr>
          <w:ilvl w:val="0"/>
          <w:numId w:val="63"/>
        </w:numPr>
        <w:spacing w:after="200" w:line="276" w:lineRule="auto"/>
        <w:jc w:val="both"/>
        <w:rPr>
          <w:rFonts w:cs="Times New Roman"/>
          <w:b w:val="0"/>
          <w:sz w:val="24"/>
          <w:szCs w:val="24"/>
        </w:rPr>
      </w:pPr>
      <w:r>
        <w:rPr>
          <w:rFonts w:cs="Times New Roman"/>
          <w:b w:val="0"/>
          <w:sz w:val="24"/>
          <w:szCs w:val="24"/>
        </w:rPr>
        <w:t>Observance of international agreements</w:t>
      </w:r>
    </w:p>
    <w:p w14:paraId="00D8E50F">
      <w:pPr>
        <w:pStyle w:val="8"/>
        <w:numPr>
          <w:ilvl w:val="0"/>
          <w:numId w:val="63"/>
        </w:numPr>
        <w:spacing w:after="200" w:line="276" w:lineRule="auto"/>
        <w:jc w:val="both"/>
        <w:rPr>
          <w:rFonts w:cs="Times New Roman"/>
          <w:b w:val="0"/>
          <w:sz w:val="24"/>
          <w:szCs w:val="24"/>
        </w:rPr>
      </w:pPr>
      <w:r>
        <w:rPr>
          <w:rFonts w:cs="Times New Roman"/>
          <w:b w:val="0"/>
          <w:sz w:val="24"/>
          <w:szCs w:val="24"/>
        </w:rPr>
        <w:t>Promote and attract foreign investors</w:t>
      </w:r>
    </w:p>
    <w:p w14:paraId="4A182F8B">
      <w:pPr>
        <w:pStyle w:val="8"/>
        <w:numPr>
          <w:ilvl w:val="0"/>
          <w:numId w:val="63"/>
        </w:numPr>
        <w:spacing w:after="200" w:line="276" w:lineRule="auto"/>
        <w:jc w:val="both"/>
        <w:rPr>
          <w:rFonts w:cs="Times New Roman"/>
          <w:b w:val="0"/>
          <w:sz w:val="24"/>
          <w:szCs w:val="24"/>
        </w:rPr>
      </w:pPr>
      <w:r>
        <w:rPr>
          <w:rFonts w:cs="Times New Roman"/>
          <w:b w:val="0"/>
          <w:sz w:val="24"/>
          <w:szCs w:val="24"/>
        </w:rPr>
        <w:t>Seeking aid and dependent on donor countries and interfere in the internal affairs of other states</w:t>
      </w:r>
    </w:p>
    <w:p w14:paraId="5ADA5E64">
      <w:pPr>
        <w:pStyle w:val="8"/>
        <w:numPr>
          <w:ilvl w:val="0"/>
          <w:numId w:val="2"/>
        </w:numPr>
        <w:spacing w:after="200" w:line="276" w:lineRule="auto"/>
        <w:jc w:val="both"/>
        <w:rPr>
          <w:rFonts w:cs="Times New Roman"/>
          <w:b w:val="0"/>
          <w:sz w:val="24"/>
          <w:szCs w:val="24"/>
        </w:rPr>
      </w:pPr>
      <w:r>
        <w:rPr>
          <w:rFonts w:cs="Times New Roman"/>
          <w:b w:val="0"/>
          <w:sz w:val="24"/>
          <w:szCs w:val="24"/>
        </w:rPr>
        <w:t>Abebe is the members of banna people community and he always gave attention for his community participation in order to promote the common good and not just for his personal interest, so Abebe is characterized as-------------person</w:t>
      </w:r>
    </w:p>
    <w:p w14:paraId="1EFDED8D">
      <w:pPr>
        <w:pStyle w:val="8"/>
        <w:numPr>
          <w:ilvl w:val="1"/>
          <w:numId w:val="2"/>
        </w:numPr>
        <w:spacing w:line="276" w:lineRule="auto"/>
        <w:jc w:val="both"/>
        <w:rPr>
          <w:rFonts w:cs="Times New Roman"/>
          <w:b w:val="0"/>
          <w:sz w:val="24"/>
          <w:szCs w:val="24"/>
        </w:rPr>
      </w:pPr>
      <w:r>
        <w:rPr>
          <w:rFonts w:cs="Times New Roman"/>
          <w:b w:val="0"/>
          <w:sz w:val="24"/>
          <w:szCs w:val="24"/>
        </w:rPr>
        <w:t>civility person    B. open-minded   C. tolerant       D. civic minded</w:t>
      </w:r>
    </w:p>
    <w:p w14:paraId="0ADDA941">
      <w:pPr>
        <w:pStyle w:val="8"/>
        <w:numPr>
          <w:ilvl w:val="0"/>
          <w:numId w:val="2"/>
        </w:numPr>
        <w:spacing w:after="200" w:line="276" w:lineRule="auto"/>
        <w:jc w:val="both"/>
        <w:rPr>
          <w:rFonts w:cs="Times New Roman"/>
          <w:b w:val="0"/>
          <w:sz w:val="24"/>
          <w:szCs w:val="24"/>
        </w:rPr>
      </w:pPr>
      <w:r>
        <w:rPr>
          <w:rFonts w:cs="Times New Roman"/>
          <w:b w:val="0"/>
          <w:sz w:val="24"/>
          <w:szCs w:val="24"/>
        </w:rPr>
        <w:t>If you born in Kenya but to Ethiopia parents. you would get Ethiopia citizenship by---</w:t>
      </w:r>
    </w:p>
    <w:p w14:paraId="2A953C9C">
      <w:pPr>
        <w:pStyle w:val="8"/>
        <w:numPr>
          <w:ilvl w:val="1"/>
          <w:numId w:val="2"/>
        </w:numPr>
        <w:spacing w:after="200" w:line="276" w:lineRule="auto"/>
        <w:jc w:val="both"/>
        <w:rPr>
          <w:rFonts w:cs="Times New Roman"/>
          <w:b w:val="0"/>
          <w:sz w:val="24"/>
          <w:szCs w:val="24"/>
        </w:rPr>
      </w:pPr>
      <w:r>
        <w:rPr>
          <w:rFonts w:cs="Times New Roman"/>
          <w:b w:val="0"/>
          <w:sz w:val="24"/>
          <w:szCs w:val="24"/>
        </w:rPr>
        <w:t>Law       B. grant      C. birth     D. blood    E. naturalization</w:t>
      </w:r>
    </w:p>
    <w:p w14:paraId="5CFEDDF0">
      <w:pPr>
        <w:pStyle w:val="8"/>
        <w:numPr>
          <w:ilvl w:val="0"/>
          <w:numId w:val="2"/>
        </w:numPr>
        <w:spacing w:after="200" w:line="276" w:lineRule="auto"/>
        <w:jc w:val="both"/>
        <w:rPr>
          <w:rFonts w:cs="Times New Roman"/>
          <w:b w:val="0"/>
          <w:sz w:val="24"/>
          <w:szCs w:val="24"/>
        </w:rPr>
      </w:pPr>
      <w:r>
        <w:rPr>
          <w:rFonts w:cs="Times New Roman"/>
          <w:b w:val="0"/>
          <w:sz w:val="24"/>
          <w:szCs w:val="24"/>
        </w:rPr>
        <w:t>Which one the ff the best sources of knowledge from all</w:t>
      </w:r>
    </w:p>
    <w:p w14:paraId="6F3A528C">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Books and literary    B. internet  C. radio      D. television  </w:t>
      </w:r>
    </w:p>
    <w:p w14:paraId="48BE399C">
      <w:pPr>
        <w:pStyle w:val="8"/>
        <w:numPr>
          <w:ilvl w:val="0"/>
          <w:numId w:val="2"/>
        </w:numPr>
        <w:spacing w:after="200" w:line="276" w:lineRule="auto"/>
        <w:jc w:val="both"/>
        <w:rPr>
          <w:rFonts w:cs="Times New Roman"/>
          <w:b w:val="0"/>
          <w:sz w:val="24"/>
          <w:szCs w:val="24"/>
        </w:rPr>
      </w:pPr>
      <w:r>
        <w:rPr>
          <w:rFonts w:cs="Times New Roman"/>
          <w:b w:val="0"/>
          <w:sz w:val="24"/>
          <w:szCs w:val="24"/>
        </w:rPr>
        <w:t>A set of principle, rule regulation and declaration which is based on the tradition, custom and convention with no single written document is</w:t>
      </w:r>
    </w:p>
    <w:p w14:paraId="5F154CB3">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Written constitution                            C. unwritten constitution   </w:t>
      </w:r>
    </w:p>
    <w:p w14:paraId="7645E26E">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 flexible constitution                           D. rigid constitution  </w:t>
      </w:r>
    </w:p>
    <w:p w14:paraId="7C07F37D">
      <w:pPr>
        <w:pStyle w:val="8"/>
        <w:spacing w:after="200" w:line="276" w:lineRule="auto"/>
        <w:ind w:left="1440"/>
        <w:jc w:val="both"/>
        <w:rPr>
          <w:rFonts w:cs="Times New Roman"/>
          <w:b w:val="0"/>
          <w:sz w:val="24"/>
          <w:szCs w:val="24"/>
        </w:rPr>
      </w:pPr>
    </w:p>
    <w:p w14:paraId="0D9A6943">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The trust that one has on his/her capacity to achieve something is </w:t>
      </w:r>
    </w:p>
    <w:p w14:paraId="7F9557BC">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Planning       B. self- confidence         C. self-esteem     D. self- knowledge </w:t>
      </w:r>
    </w:p>
    <w:p w14:paraId="554D7724">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Assume that Abebe is the taxi driver, Deneke is the teacher, Abel is factor worker, then we tells about their </w:t>
      </w:r>
    </w:p>
    <w:p w14:paraId="6728243D">
      <w:pPr>
        <w:pStyle w:val="8"/>
        <w:numPr>
          <w:ilvl w:val="1"/>
          <w:numId w:val="2"/>
        </w:numPr>
        <w:spacing w:after="200" w:line="276" w:lineRule="auto"/>
        <w:jc w:val="both"/>
        <w:rPr>
          <w:rFonts w:cs="Times New Roman"/>
          <w:b w:val="0"/>
          <w:sz w:val="24"/>
          <w:szCs w:val="24"/>
        </w:rPr>
      </w:pPr>
      <w:r>
        <w:rPr>
          <w:rFonts w:cs="Times New Roman"/>
          <w:b w:val="0"/>
          <w:sz w:val="24"/>
          <w:szCs w:val="24"/>
        </w:rPr>
        <w:t>Career      B. idleness   C.  job         D. profession</w:t>
      </w:r>
    </w:p>
    <w:p w14:paraId="63772947">
      <w:pPr>
        <w:pStyle w:val="8"/>
        <w:numPr>
          <w:ilvl w:val="0"/>
          <w:numId w:val="2"/>
        </w:numPr>
        <w:spacing w:after="200" w:line="276" w:lineRule="auto"/>
        <w:jc w:val="both"/>
        <w:rPr>
          <w:rFonts w:cs="Times New Roman"/>
          <w:b w:val="0"/>
          <w:sz w:val="24"/>
          <w:szCs w:val="24"/>
        </w:rPr>
      </w:pPr>
      <w:r>
        <w:rPr>
          <w:rFonts w:cs="Times New Roman"/>
          <w:b w:val="0"/>
          <w:sz w:val="24"/>
          <w:szCs w:val="24"/>
        </w:rPr>
        <w:t>Illegal use of force amid at frightening by forcing people and killing civilians for political goal or other is</w:t>
      </w:r>
    </w:p>
    <w:p w14:paraId="20228E6A">
      <w:pPr>
        <w:pStyle w:val="8"/>
        <w:numPr>
          <w:ilvl w:val="1"/>
          <w:numId w:val="2"/>
        </w:numPr>
        <w:spacing w:after="200" w:line="276" w:lineRule="auto"/>
        <w:jc w:val="both"/>
        <w:rPr>
          <w:rFonts w:cs="Times New Roman"/>
          <w:b w:val="0"/>
          <w:sz w:val="24"/>
          <w:szCs w:val="24"/>
        </w:rPr>
      </w:pPr>
      <w:r>
        <w:rPr>
          <w:rFonts w:cs="Times New Roman"/>
          <w:b w:val="0"/>
          <w:sz w:val="24"/>
          <w:szCs w:val="24"/>
        </w:rPr>
        <w:t>Genocide      B. murder     C. homicide         D.  terrorism</w:t>
      </w:r>
    </w:p>
    <w:p w14:paraId="31292F89">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Which one the ff is not power and function  HPR   </w:t>
      </w:r>
    </w:p>
    <w:p w14:paraId="35F55EF3">
      <w:pPr>
        <w:pStyle w:val="8"/>
        <w:numPr>
          <w:ilvl w:val="0"/>
          <w:numId w:val="64"/>
        </w:numPr>
        <w:spacing w:after="200" w:line="276" w:lineRule="auto"/>
        <w:jc w:val="both"/>
        <w:rPr>
          <w:rFonts w:cs="Times New Roman"/>
          <w:b w:val="0"/>
          <w:sz w:val="24"/>
          <w:szCs w:val="24"/>
        </w:rPr>
      </w:pPr>
      <w:r>
        <w:rPr>
          <w:rFonts w:cs="Times New Roman"/>
          <w:b w:val="0"/>
          <w:sz w:val="24"/>
          <w:szCs w:val="24"/>
        </w:rPr>
        <w:t xml:space="preserve">Interoperate the law                                                     </w:t>
      </w:r>
    </w:p>
    <w:p w14:paraId="0075F9A8">
      <w:pPr>
        <w:pStyle w:val="8"/>
        <w:numPr>
          <w:ilvl w:val="0"/>
          <w:numId w:val="64"/>
        </w:numPr>
        <w:spacing w:after="200" w:line="276" w:lineRule="auto"/>
        <w:jc w:val="both"/>
        <w:rPr>
          <w:rFonts w:cs="Times New Roman"/>
          <w:b w:val="0"/>
          <w:sz w:val="24"/>
          <w:szCs w:val="24"/>
        </w:rPr>
      </w:pPr>
      <w:r>
        <w:rPr>
          <w:rFonts w:cs="Times New Roman"/>
          <w:b w:val="0"/>
          <w:sz w:val="24"/>
          <w:szCs w:val="24"/>
        </w:rPr>
        <w:t>Interoperating the constitution</w:t>
      </w:r>
    </w:p>
    <w:p w14:paraId="1400607B">
      <w:pPr>
        <w:pStyle w:val="8"/>
        <w:numPr>
          <w:ilvl w:val="0"/>
          <w:numId w:val="64"/>
        </w:numPr>
        <w:spacing w:after="200" w:line="276" w:lineRule="auto"/>
        <w:jc w:val="both"/>
        <w:rPr>
          <w:rFonts w:cs="Times New Roman"/>
          <w:b w:val="0"/>
          <w:sz w:val="24"/>
          <w:szCs w:val="24"/>
        </w:rPr>
      </w:pPr>
      <w:r>
        <w:rPr>
          <w:rFonts w:cs="Times New Roman"/>
          <w:b w:val="0"/>
          <w:sz w:val="24"/>
          <w:szCs w:val="24"/>
        </w:rPr>
        <w:t>Establish human right commission and ombudsman    D. none</w:t>
      </w:r>
    </w:p>
    <w:p w14:paraId="03BD236E">
      <w:pPr>
        <w:pStyle w:val="8"/>
        <w:spacing w:after="200" w:line="276" w:lineRule="auto"/>
        <w:jc w:val="both"/>
        <w:rPr>
          <w:rFonts w:cs="Times New Roman"/>
          <w:b w:val="0"/>
          <w:sz w:val="24"/>
          <w:szCs w:val="24"/>
        </w:rPr>
      </w:pPr>
    </w:p>
    <w:p w14:paraId="2B244EB0">
      <w:pPr>
        <w:pStyle w:val="8"/>
        <w:numPr>
          <w:ilvl w:val="0"/>
          <w:numId w:val="2"/>
        </w:numPr>
        <w:spacing w:after="200" w:line="276" w:lineRule="auto"/>
        <w:jc w:val="both"/>
        <w:rPr>
          <w:rFonts w:cs="Times New Roman"/>
          <w:b w:val="0"/>
          <w:sz w:val="24"/>
          <w:szCs w:val="24"/>
        </w:rPr>
      </w:pPr>
      <w:r>
        <w:rPr>
          <w:rFonts w:cs="Times New Roman"/>
          <w:b w:val="0"/>
          <w:sz w:val="24"/>
          <w:szCs w:val="24"/>
        </w:rPr>
        <w:t>One is different from other related to tolerance development</w:t>
      </w:r>
    </w:p>
    <w:p w14:paraId="0E40154B">
      <w:pPr>
        <w:pStyle w:val="8"/>
        <w:numPr>
          <w:ilvl w:val="1"/>
          <w:numId w:val="2"/>
        </w:numPr>
        <w:spacing w:after="200" w:line="276" w:lineRule="auto"/>
        <w:jc w:val="both"/>
        <w:rPr>
          <w:rFonts w:cs="Times New Roman"/>
          <w:b w:val="0"/>
          <w:sz w:val="24"/>
          <w:szCs w:val="24"/>
        </w:rPr>
      </w:pPr>
      <w:r>
        <w:rPr>
          <w:rFonts w:cs="Times New Roman"/>
          <w:b w:val="0"/>
          <w:sz w:val="24"/>
          <w:szCs w:val="24"/>
        </w:rPr>
        <w:t>Bigotedly B. stereotyping  C. prejudice and bias D. acceptance and respecting</w:t>
      </w:r>
    </w:p>
    <w:p w14:paraId="21D6E26F">
      <w:pPr>
        <w:pStyle w:val="8"/>
        <w:numPr>
          <w:ilvl w:val="0"/>
          <w:numId w:val="2"/>
        </w:numPr>
        <w:spacing w:after="200" w:line="276" w:lineRule="auto"/>
        <w:jc w:val="both"/>
        <w:rPr>
          <w:rFonts w:cs="Times New Roman"/>
          <w:b w:val="0"/>
          <w:sz w:val="24"/>
          <w:szCs w:val="24"/>
        </w:rPr>
      </w:pPr>
      <w:r>
        <w:rPr>
          <w:rFonts w:cs="Times New Roman"/>
          <w:b w:val="0"/>
          <w:sz w:val="24"/>
          <w:szCs w:val="24"/>
        </w:rPr>
        <w:t>A compulsory payment by citizen of countries to  the gov’t is-----------?</w:t>
      </w:r>
    </w:p>
    <w:p w14:paraId="4DCD0365">
      <w:pPr>
        <w:pStyle w:val="8"/>
        <w:numPr>
          <w:ilvl w:val="1"/>
          <w:numId w:val="2"/>
        </w:numPr>
        <w:spacing w:line="276" w:lineRule="auto"/>
        <w:jc w:val="both"/>
        <w:rPr>
          <w:rFonts w:cs="Times New Roman"/>
          <w:b w:val="0"/>
          <w:sz w:val="24"/>
          <w:szCs w:val="24"/>
        </w:rPr>
      </w:pPr>
      <w:r>
        <w:rPr>
          <w:rFonts w:cs="Times New Roman"/>
          <w:b w:val="0"/>
          <w:sz w:val="24"/>
          <w:szCs w:val="24"/>
        </w:rPr>
        <w:t>Salary          B. budget           C. investment          D.  tax</w:t>
      </w:r>
    </w:p>
    <w:p w14:paraId="0A5BF7C9">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 If you strongly defend a view that is different from the view of all your friends, you are showing your-------------?</w:t>
      </w:r>
    </w:p>
    <w:p w14:paraId="69AC25EE">
      <w:pPr>
        <w:pStyle w:val="8"/>
        <w:numPr>
          <w:ilvl w:val="0"/>
          <w:numId w:val="65"/>
        </w:numPr>
        <w:spacing w:after="200" w:line="276" w:lineRule="auto"/>
        <w:jc w:val="both"/>
        <w:rPr>
          <w:rFonts w:cs="Times New Roman"/>
          <w:b w:val="0"/>
          <w:sz w:val="24"/>
          <w:szCs w:val="24"/>
        </w:rPr>
      </w:pPr>
      <w:r>
        <w:rPr>
          <w:rFonts w:cs="Times New Roman"/>
          <w:b w:val="0"/>
          <w:sz w:val="24"/>
          <w:szCs w:val="24"/>
        </w:rPr>
        <w:t>Tolerance for other view              C. inferiority complex</w:t>
      </w:r>
    </w:p>
    <w:p w14:paraId="220C52EF">
      <w:pPr>
        <w:pStyle w:val="8"/>
        <w:numPr>
          <w:ilvl w:val="0"/>
          <w:numId w:val="65"/>
        </w:numPr>
        <w:spacing w:after="200" w:line="276" w:lineRule="auto"/>
        <w:jc w:val="both"/>
        <w:rPr>
          <w:rFonts w:cs="Times New Roman"/>
          <w:b w:val="0"/>
          <w:sz w:val="24"/>
          <w:szCs w:val="24"/>
        </w:rPr>
      </w:pPr>
      <w:r>
        <w:rPr>
          <w:rFonts w:cs="Times New Roman"/>
          <w:b w:val="0"/>
          <w:sz w:val="24"/>
          <w:szCs w:val="24"/>
        </w:rPr>
        <w:t xml:space="preserve"> Self-confidence                           D. respect for the opinion of others</w:t>
      </w:r>
    </w:p>
    <w:p w14:paraId="073BDB83">
      <w:pPr>
        <w:pStyle w:val="8"/>
        <w:numPr>
          <w:ilvl w:val="0"/>
          <w:numId w:val="2"/>
        </w:numPr>
        <w:spacing w:after="200" w:line="276" w:lineRule="auto"/>
        <w:jc w:val="both"/>
        <w:rPr>
          <w:rFonts w:cs="Times New Roman"/>
          <w:b w:val="0"/>
          <w:sz w:val="24"/>
          <w:szCs w:val="24"/>
        </w:rPr>
      </w:pPr>
      <w:r>
        <w:rPr>
          <w:rFonts w:cs="Times New Roman"/>
          <w:b w:val="0"/>
          <w:sz w:val="24"/>
          <w:szCs w:val="24"/>
        </w:rPr>
        <w:t>In democratic countries respect for the rights of minority group are guaranteed by</w:t>
      </w:r>
    </w:p>
    <w:p w14:paraId="6DDC3E3A">
      <w:pPr>
        <w:pStyle w:val="8"/>
        <w:numPr>
          <w:ilvl w:val="0"/>
          <w:numId w:val="66"/>
        </w:numPr>
        <w:spacing w:after="200" w:line="276" w:lineRule="auto"/>
        <w:jc w:val="both"/>
        <w:rPr>
          <w:rFonts w:cs="Times New Roman"/>
          <w:b w:val="0"/>
          <w:sz w:val="24"/>
          <w:szCs w:val="24"/>
        </w:rPr>
      </w:pPr>
      <w:r>
        <w:rPr>
          <w:rFonts w:cs="Times New Roman"/>
          <w:b w:val="0"/>
          <w:sz w:val="24"/>
          <w:szCs w:val="24"/>
        </w:rPr>
        <w:t xml:space="preserve"> The good will of the majority group</w:t>
      </w:r>
    </w:p>
    <w:p w14:paraId="6934F6D0">
      <w:pPr>
        <w:pStyle w:val="8"/>
        <w:numPr>
          <w:ilvl w:val="0"/>
          <w:numId w:val="66"/>
        </w:numPr>
        <w:spacing w:after="200" w:line="276" w:lineRule="auto"/>
        <w:jc w:val="both"/>
        <w:rPr>
          <w:rFonts w:cs="Times New Roman"/>
          <w:b w:val="0"/>
          <w:sz w:val="24"/>
          <w:szCs w:val="24"/>
        </w:rPr>
      </w:pPr>
      <w:r>
        <w:rPr>
          <w:rFonts w:cs="Times New Roman"/>
          <w:b w:val="0"/>
          <w:sz w:val="24"/>
          <w:szCs w:val="24"/>
        </w:rPr>
        <w:t>The laws and institution of the countries</w:t>
      </w:r>
    </w:p>
    <w:p w14:paraId="450361D3">
      <w:pPr>
        <w:pStyle w:val="8"/>
        <w:numPr>
          <w:ilvl w:val="0"/>
          <w:numId w:val="66"/>
        </w:numPr>
        <w:spacing w:after="200" w:line="276" w:lineRule="auto"/>
        <w:jc w:val="both"/>
        <w:rPr>
          <w:rFonts w:cs="Times New Roman"/>
          <w:b w:val="0"/>
          <w:sz w:val="24"/>
          <w:szCs w:val="24"/>
        </w:rPr>
      </w:pPr>
      <w:r>
        <w:rPr>
          <w:rFonts w:cs="Times New Roman"/>
          <w:b w:val="0"/>
          <w:sz w:val="24"/>
          <w:szCs w:val="24"/>
        </w:rPr>
        <w:t>The intervention of human right groups</w:t>
      </w:r>
    </w:p>
    <w:p w14:paraId="7E7AF9E8">
      <w:pPr>
        <w:pStyle w:val="8"/>
        <w:numPr>
          <w:ilvl w:val="0"/>
          <w:numId w:val="66"/>
        </w:numPr>
        <w:spacing w:after="200" w:line="276" w:lineRule="auto"/>
        <w:jc w:val="both"/>
        <w:rPr>
          <w:rFonts w:cs="Times New Roman"/>
          <w:b w:val="0"/>
          <w:sz w:val="24"/>
          <w:szCs w:val="24"/>
        </w:rPr>
      </w:pPr>
      <w:r>
        <w:rPr>
          <w:rFonts w:cs="Times New Roman"/>
          <w:b w:val="0"/>
          <w:sz w:val="24"/>
          <w:szCs w:val="24"/>
        </w:rPr>
        <w:t>The parties who want their supports</w:t>
      </w:r>
    </w:p>
    <w:p w14:paraId="78FA7822">
      <w:pPr>
        <w:pStyle w:val="8"/>
        <w:numPr>
          <w:ilvl w:val="0"/>
          <w:numId w:val="2"/>
        </w:numPr>
        <w:spacing w:after="200" w:line="276" w:lineRule="auto"/>
        <w:jc w:val="both"/>
        <w:rPr>
          <w:rFonts w:cs="Times New Roman"/>
          <w:b w:val="0"/>
          <w:sz w:val="24"/>
          <w:szCs w:val="24"/>
        </w:rPr>
      </w:pPr>
      <w:r>
        <w:rPr>
          <w:rFonts w:cs="Times New Roman"/>
          <w:b w:val="0"/>
          <w:sz w:val="24"/>
          <w:szCs w:val="24"/>
        </w:rPr>
        <w:t>The 1960 coup d’état attempt is significant in the Ethiopian political history because?</w:t>
      </w:r>
    </w:p>
    <w:p w14:paraId="2257EBA7">
      <w:pPr>
        <w:pStyle w:val="8"/>
        <w:numPr>
          <w:ilvl w:val="0"/>
          <w:numId w:val="67"/>
        </w:numPr>
        <w:spacing w:after="200" w:line="276" w:lineRule="auto"/>
        <w:jc w:val="both"/>
        <w:rPr>
          <w:rFonts w:cs="Times New Roman"/>
          <w:b w:val="0"/>
          <w:sz w:val="24"/>
          <w:szCs w:val="24"/>
        </w:rPr>
      </w:pPr>
      <w:r>
        <w:rPr>
          <w:rFonts w:cs="Times New Roman"/>
          <w:b w:val="0"/>
          <w:sz w:val="24"/>
          <w:szCs w:val="24"/>
        </w:rPr>
        <w:t>It removed many high officials of the feudal region</w:t>
      </w:r>
    </w:p>
    <w:p w14:paraId="6FC9D7CE">
      <w:pPr>
        <w:pStyle w:val="8"/>
        <w:numPr>
          <w:ilvl w:val="0"/>
          <w:numId w:val="67"/>
        </w:numPr>
        <w:spacing w:after="200" w:line="276" w:lineRule="auto"/>
        <w:jc w:val="both"/>
        <w:rPr>
          <w:rFonts w:cs="Times New Roman"/>
          <w:b w:val="0"/>
          <w:sz w:val="24"/>
          <w:szCs w:val="24"/>
        </w:rPr>
      </w:pPr>
      <w:r>
        <w:rPr>
          <w:rFonts w:cs="Times New Roman"/>
          <w:b w:val="0"/>
          <w:sz w:val="24"/>
          <w:szCs w:val="24"/>
        </w:rPr>
        <w:t>It opposed the democratic RasEmiru as the prime minister</w:t>
      </w:r>
    </w:p>
    <w:p w14:paraId="1D9F5EEF">
      <w:pPr>
        <w:pStyle w:val="8"/>
        <w:numPr>
          <w:ilvl w:val="0"/>
          <w:numId w:val="67"/>
        </w:numPr>
        <w:spacing w:after="200" w:line="276" w:lineRule="auto"/>
        <w:jc w:val="both"/>
        <w:rPr>
          <w:rFonts w:cs="Times New Roman"/>
          <w:b w:val="0"/>
          <w:sz w:val="24"/>
          <w:szCs w:val="24"/>
        </w:rPr>
      </w:pPr>
      <w:r>
        <w:rPr>
          <w:rFonts w:cs="Times New Roman"/>
          <w:b w:val="0"/>
          <w:sz w:val="24"/>
          <w:szCs w:val="24"/>
        </w:rPr>
        <w:t>It showed that the authority of emperor could be challenged.</w:t>
      </w:r>
    </w:p>
    <w:p w14:paraId="095EF8B7">
      <w:pPr>
        <w:pStyle w:val="8"/>
        <w:numPr>
          <w:ilvl w:val="0"/>
          <w:numId w:val="67"/>
        </w:numPr>
        <w:spacing w:after="200" w:line="276" w:lineRule="auto"/>
        <w:jc w:val="both"/>
        <w:rPr>
          <w:rFonts w:cs="Times New Roman"/>
          <w:b w:val="0"/>
          <w:sz w:val="24"/>
          <w:szCs w:val="24"/>
        </w:rPr>
      </w:pPr>
      <w:r>
        <w:rPr>
          <w:rFonts w:cs="Times New Roman"/>
          <w:b w:val="0"/>
          <w:sz w:val="24"/>
          <w:szCs w:val="24"/>
        </w:rPr>
        <w:t>It was led by democrats like GermameNeway</w:t>
      </w:r>
    </w:p>
    <w:p w14:paraId="026DE4F1">
      <w:pPr>
        <w:pStyle w:val="8"/>
        <w:numPr>
          <w:ilvl w:val="0"/>
          <w:numId w:val="2"/>
        </w:numPr>
        <w:spacing w:after="200" w:line="276" w:lineRule="auto"/>
        <w:jc w:val="both"/>
        <w:rPr>
          <w:rFonts w:cs="Times New Roman"/>
          <w:b w:val="0"/>
          <w:sz w:val="24"/>
          <w:szCs w:val="24"/>
        </w:rPr>
      </w:pPr>
      <w:r>
        <w:rPr>
          <w:rFonts w:cs="Times New Roman"/>
          <w:b w:val="0"/>
          <w:sz w:val="24"/>
          <w:szCs w:val="24"/>
        </w:rPr>
        <w:t>Of the ff form of rule, which one has both power and authority over its people?</w:t>
      </w:r>
    </w:p>
    <w:p w14:paraId="53A6CCF4">
      <w:pPr>
        <w:pStyle w:val="8"/>
        <w:numPr>
          <w:ilvl w:val="0"/>
          <w:numId w:val="68"/>
        </w:numPr>
        <w:spacing w:after="200" w:line="276" w:lineRule="auto"/>
        <w:jc w:val="both"/>
        <w:rPr>
          <w:rFonts w:cs="Times New Roman"/>
          <w:b w:val="0"/>
          <w:sz w:val="24"/>
          <w:szCs w:val="24"/>
        </w:rPr>
      </w:pPr>
      <w:r>
        <w:rPr>
          <w:rFonts w:cs="Times New Roman"/>
          <w:b w:val="0"/>
          <w:sz w:val="24"/>
          <w:szCs w:val="24"/>
        </w:rPr>
        <w:t>Autocracy         B. monarchy     . C. dictatororship      D. democracy</w:t>
      </w:r>
    </w:p>
    <w:p w14:paraId="23B65D7F">
      <w:pPr>
        <w:pStyle w:val="8"/>
        <w:numPr>
          <w:ilvl w:val="0"/>
          <w:numId w:val="2"/>
        </w:numPr>
        <w:spacing w:after="200" w:line="276" w:lineRule="auto"/>
        <w:jc w:val="both"/>
        <w:rPr>
          <w:rFonts w:cs="Times New Roman"/>
          <w:b w:val="0"/>
          <w:sz w:val="24"/>
          <w:szCs w:val="24"/>
        </w:rPr>
      </w:pPr>
      <w:r>
        <w:rPr>
          <w:rFonts w:cs="Times New Roman"/>
          <w:b w:val="0"/>
          <w:sz w:val="24"/>
          <w:szCs w:val="24"/>
        </w:rPr>
        <w:t>Civic and Ethical education is different from others subjects because it required from you one of the ff, which one?</w:t>
      </w:r>
    </w:p>
    <w:p w14:paraId="4FE15DBF">
      <w:pPr>
        <w:pStyle w:val="8"/>
        <w:numPr>
          <w:ilvl w:val="0"/>
          <w:numId w:val="69"/>
        </w:numPr>
        <w:spacing w:after="200" w:line="276" w:lineRule="auto"/>
        <w:jc w:val="both"/>
        <w:rPr>
          <w:rFonts w:cs="Times New Roman"/>
          <w:b w:val="0"/>
          <w:sz w:val="24"/>
          <w:szCs w:val="24"/>
        </w:rPr>
      </w:pPr>
      <w:r>
        <w:rPr>
          <w:rFonts w:cs="Times New Roman"/>
          <w:b w:val="0"/>
          <w:sz w:val="24"/>
          <w:szCs w:val="24"/>
        </w:rPr>
        <w:t>Reading other reference materials and text books</w:t>
      </w:r>
    </w:p>
    <w:p w14:paraId="04DB6018">
      <w:pPr>
        <w:pStyle w:val="8"/>
        <w:numPr>
          <w:ilvl w:val="0"/>
          <w:numId w:val="69"/>
        </w:numPr>
        <w:spacing w:after="200" w:line="276" w:lineRule="auto"/>
        <w:jc w:val="both"/>
        <w:rPr>
          <w:rFonts w:cs="Times New Roman"/>
          <w:b w:val="0"/>
          <w:sz w:val="24"/>
          <w:szCs w:val="24"/>
        </w:rPr>
      </w:pPr>
      <w:r>
        <w:rPr>
          <w:rFonts w:cs="Times New Roman"/>
          <w:b w:val="0"/>
          <w:sz w:val="24"/>
          <w:szCs w:val="24"/>
        </w:rPr>
        <w:t xml:space="preserve">Listening to instruction and directions attentively </w:t>
      </w:r>
    </w:p>
    <w:p w14:paraId="1DE245EA">
      <w:pPr>
        <w:pStyle w:val="8"/>
        <w:numPr>
          <w:ilvl w:val="0"/>
          <w:numId w:val="69"/>
        </w:numPr>
        <w:spacing w:after="200" w:line="276" w:lineRule="auto"/>
        <w:jc w:val="both"/>
        <w:rPr>
          <w:rFonts w:cs="Times New Roman"/>
          <w:b w:val="0"/>
          <w:sz w:val="24"/>
          <w:szCs w:val="24"/>
        </w:rPr>
      </w:pPr>
      <w:r>
        <w:rPr>
          <w:rFonts w:cs="Times New Roman"/>
          <w:b w:val="0"/>
          <w:sz w:val="24"/>
          <w:szCs w:val="24"/>
        </w:rPr>
        <w:t>Respecting the rule and regulation of the school</w:t>
      </w:r>
    </w:p>
    <w:p w14:paraId="1C7569FA">
      <w:pPr>
        <w:pStyle w:val="8"/>
        <w:numPr>
          <w:ilvl w:val="0"/>
          <w:numId w:val="69"/>
        </w:numPr>
        <w:spacing w:after="200" w:line="276" w:lineRule="auto"/>
        <w:jc w:val="both"/>
        <w:rPr>
          <w:rFonts w:cs="Times New Roman"/>
          <w:b w:val="0"/>
          <w:sz w:val="24"/>
          <w:szCs w:val="24"/>
        </w:rPr>
      </w:pPr>
      <w:r>
        <w:rPr>
          <w:rFonts w:cs="Times New Roman"/>
          <w:b w:val="0"/>
          <w:sz w:val="24"/>
          <w:szCs w:val="24"/>
        </w:rPr>
        <w:t>Demonstrating what learned by active participation</w:t>
      </w:r>
    </w:p>
    <w:p w14:paraId="2A672DFC">
      <w:pPr>
        <w:pStyle w:val="8"/>
        <w:numPr>
          <w:ilvl w:val="0"/>
          <w:numId w:val="2"/>
        </w:numPr>
        <w:spacing w:after="200" w:line="276" w:lineRule="auto"/>
        <w:jc w:val="both"/>
        <w:rPr>
          <w:rFonts w:cs="Times New Roman"/>
          <w:b w:val="0"/>
          <w:sz w:val="24"/>
          <w:szCs w:val="24"/>
        </w:rPr>
      </w:pPr>
      <w:r>
        <w:rPr>
          <w:rFonts w:cs="Times New Roman"/>
          <w:b w:val="0"/>
          <w:sz w:val="24"/>
          <w:szCs w:val="24"/>
        </w:rPr>
        <w:t>The types of economic system prevailed in Ethiopia under the military rule of the derg was?</w:t>
      </w:r>
    </w:p>
    <w:p w14:paraId="3FE9B397">
      <w:pPr>
        <w:pStyle w:val="8"/>
        <w:numPr>
          <w:ilvl w:val="0"/>
          <w:numId w:val="70"/>
        </w:numPr>
        <w:spacing w:after="200" w:line="276" w:lineRule="auto"/>
        <w:jc w:val="both"/>
        <w:rPr>
          <w:rFonts w:cs="Times New Roman"/>
          <w:b w:val="0"/>
          <w:sz w:val="24"/>
          <w:szCs w:val="24"/>
        </w:rPr>
      </w:pPr>
      <w:r>
        <w:rPr>
          <w:rFonts w:cs="Times New Roman"/>
          <w:b w:val="0"/>
          <w:sz w:val="24"/>
          <w:szCs w:val="24"/>
        </w:rPr>
        <w:t>The private enterprise system             C. the command economic system</w:t>
      </w:r>
    </w:p>
    <w:p w14:paraId="0CA039EC">
      <w:pPr>
        <w:pStyle w:val="8"/>
        <w:numPr>
          <w:ilvl w:val="0"/>
          <w:numId w:val="70"/>
        </w:numPr>
        <w:spacing w:after="200" w:line="276" w:lineRule="auto"/>
        <w:jc w:val="both"/>
        <w:rPr>
          <w:rFonts w:cs="Times New Roman"/>
          <w:b w:val="0"/>
          <w:sz w:val="24"/>
          <w:szCs w:val="24"/>
        </w:rPr>
      </w:pPr>
      <w:r>
        <w:rPr>
          <w:rFonts w:cs="Times New Roman"/>
          <w:b w:val="0"/>
          <w:sz w:val="24"/>
          <w:szCs w:val="24"/>
        </w:rPr>
        <w:t>The market economic system              D. the primitive economic system</w:t>
      </w:r>
    </w:p>
    <w:p w14:paraId="3E33D70E">
      <w:pPr>
        <w:pStyle w:val="8"/>
        <w:numPr>
          <w:ilvl w:val="0"/>
          <w:numId w:val="2"/>
        </w:numPr>
        <w:spacing w:after="200" w:line="276" w:lineRule="auto"/>
        <w:jc w:val="both"/>
        <w:rPr>
          <w:rFonts w:cs="Times New Roman"/>
          <w:b w:val="0"/>
          <w:sz w:val="24"/>
          <w:szCs w:val="24"/>
        </w:rPr>
      </w:pPr>
      <w:r>
        <w:rPr>
          <w:rFonts w:cs="Times New Roman"/>
          <w:b w:val="0"/>
          <w:sz w:val="24"/>
          <w:szCs w:val="24"/>
        </w:rPr>
        <w:t>Yared is 35 years old. He lives with three parents and needs their support for everything. What type of man do you think is Yared?</w:t>
      </w:r>
    </w:p>
    <w:p w14:paraId="197B9BF3">
      <w:pPr>
        <w:pStyle w:val="8"/>
        <w:numPr>
          <w:ilvl w:val="1"/>
          <w:numId w:val="2"/>
        </w:numPr>
        <w:spacing w:after="200" w:line="276" w:lineRule="auto"/>
        <w:jc w:val="both"/>
        <w:rPr>
          <w:rFonts w:cs="Times New Roman"/>
          <w:b w:val="0"/>
          <w:sz w:val="24"/>
          <w:szCs w:val="24"/>
        </w:rPr>
      </w:pPr>
      <w:r>
        <w:rPr>
          <w:rFonts w:cs="Times New Roman"/>
          <w:b w:val="0"/>
          <w:sz w:val="24"/>
          <w:szCs w:val="24"/>
        </w:rPr>
        <w:t>Self-directed      B. independent      C. dependent       D. self-reliant</w:t>
      </w:r>
    </w:p>
    <w:p w14:paraId="39B2FB7B">
      <w:pPr>
        <w:pStyle w:val="8"/>
        <w:numPr>
          <w:ilvl w:val="0"/>
          <w:numId w:val="2"/>
        </w:numPr>
        <w:spacing w:after="200" w:line="276" w:lineRule="auto"/>
        <w:jc w:val="both"/>
        <w:rPr>
          <w:rFonts w:cs="Times New Roman"/>
          <w:b w:val="0"/>
          <w:sz w:val="24"/>
          <w:szCs w:val="24"/>
        </w:rPr>
      </w:pPr>
      <w:r>
        <w:rPr>
          <w:rFonts w:cs="Times New Roman"/>
          <w:b w:val="0"/>
          <w:sz w:val="24"/>
          <w:szCs w:val="24"/>
        </w:rPr>
        <w:t>What to produce and for whom to produce in the country is determined by-------?</w:t>
      </w:r>
    </w:p>
    <w:p w14:paraId="43CCC6FC">
      <w:pPr>
        <w:pStyle w:val="8"/>
        <w:numPr>
          <w:ilvl w:val="1"/>
          <w:numId w:val="2"/>
        </w:numPr>
        <w:spacing w:after="200" w:line="276" w:lineRule="auto"/>
        <w:jc w:val="both"/>
        <w:rPr>
          <w:rFonts w:cs="Times New Roman"/>
          <w:b w:val="0"/>
          <w:sz w:val="24"/>
          <w:szCs w:val="24"/>
        </w:rPr>
      </w:pPr>
      <w:r>
        <w:rPr>
          <w:rFonts w:cs="Times New Roman"/>
          <w:b w:val="0"/>
          <w:sz w:val="24"/>
          <w:szCs w:val="24"/>
        </w:rPr>
        <w:t>Economic system  B. political system     C. legal system    D. social system</w:t>
      </w:r>
    </w:p>
    <w:p w14:paraId="5AC0485A">
      <w:pPr>
        <w:pStyle w:val="8"/>
        <w:spacing w:after="200" w:line="276" w:lineRule="auto"/>
        <w:ind w:left="1440"/>
        <w:jc w:val="both"/>
        <w:rPr>
          <w:rFonts w:cs="Times New Roman"/>
          <w:b w:val="0"/>
          <w:sz w:val="24"/>
          <w:szCs w:val="24"/>
        </w:rPr>
      </w:pPr>
    </w:p>
    <w:p w14:paraId="24DECAE4">
      <w:pPr>
        <w:pStyle w:val="8"/>
        <w:spacing w:after="200" w:line="276" w:lineRule="auto"/>
        <w:ind w:left="1440"/>
        <w:jc w:val="both"/>
        <w:rPr>
          <w:rFonts w:cs="Times New Roman"/>
          <w:b w:val="0"/>
          <w:sz w:val="24"/>
          <w:szCs w:val="24"/>
        </w:rPr>
      </w:pPr>
    </w:p>
    <w:p w14:paraId="37EE35E8">
      <w:pPr>
        <w:pStyle w:val="8"/>
        <w:spacing w:after="200" w:line="276" w:lineRule="auto"/>
        <w:ind w:left="1440"/>
        <w:jc w:val="both"/>
        <w:rPr>
          <w:rFonts w:cs="Times New Roman"/>
          <w:b w:val="0"/>
          <w:sz w:val="24"/>
          <w:szCs w:val="24"/>
        </w:rPr>
      </w:pPr>
    </w:p>
    <w:p w14:paraId="148BFE10">
      <w:pPr>
        <w:pStyle w:val="8"/>
        <w:spacing w:after="200" w:line="276" w:lineRule="auto"/>
        <w:ind w:left="1440"/>
        <w:jc w:val="both"/>
        <w:rPr>
          <w:rFonts w:cs="Times New Roman"/>
          <w:b w:val="0"/>
          <w:sz w:val="24"/>
          <w:szCs w:val="24"/>
        </w:rPr>
      </w:pPr>
    </w:p>
    <w:p w14:paraId="37C59176">
      <w:pPr>
        <w:pStyle w:val="8"/>
        <w:spacing w:after="200" w:line="276" w:lineRule="auto"/>
        <w:ind w:left="1440"/>
        <w:jc w:val="both"/>
        <w:rPr>
          <w:rFonts w:cs="Times New Roman"/>
          <w:b w:val="0"/>
          <w:sz w:val="24"/>
          <w:szCs w:val="24"/>
        </w:rPr>
      </w:pPr>
    </w:p>
    <w:p w14:paraId="24AF9A3E">
      <w:pPr>
        <w:pStyle w:val="8"/>
        <w:spacing w:after="200" w:line="276" w:lineRule="auto"/>
        <w:ind w:left="1440"/>
        <w:jc w:val="both"/>
        <w:rPr>
          <w:rFonts w:cs="Times New Roman"/>
          <w:b w:val="0"/>
          <w:sz w:val="24"/>
          <w:szCs w:val="24"/>
        </w:rPr>
      </w:pPr>
    </w:p>
    <w:p w14:paraId="11CEF327">
      <w:pPr>
        <w:pStyle w:val="8"/>
        <w:spacing w:after="200" w:line="276" w:lineRule="auto"/>
        <w:ind w:left="1440"/>
        <w:jc w:val="both"/>
        <w:rPr>
          <w:rFonts w:cs="Times New Roman"/>
          <w:b w:val="0"/>
          <w:sz w:val="24"/>
          <w:szCs w:val="24"/>
        </w:rPr>
      </w:pPr>
    </w:p>
    <w:p w14:paraId="4FCD6E97">
      <w:pPr>
        <w:pStyle w:val="8"/>
        <w:numPr>
          <w:ilvl w:val="0"/>
          <w:numId w:val="2"/>
        </w:numPr>
        <w:spacing w:after="200" w:line="276" w:lineRule="auto"/>
        <w:jc w:val="both"/>
        <w:rPr>
          <w:rFonts w:cs="Times New Roman"/>
          <w:b w:val="0"/>
          <w:sz w:val="24"/>
          <w:szCs w:val="24"/>
        </w:rPr>
      </w:pPr>
      <w:r>
        <w:rPr>
          <w:rFonts w:cs="Times New Roman"/>
          <w:b w:val="0"/>
          <w:sz w:val="24"/>
          <w:szCs w:val="24"/>
        </w:rPr>
        <w:t>Which of the ff statement is true about the constitution of FDRE?</w:t>
      </w:r>
    </w:p>
    <w:p w14:paraId="538449FD">
      <w:pPr>
        <w:pStyle w:val="8"/>
        <w:numPr>
          <w:ilvl w:val="0"/>
          <w:numId w:val="71"/>
        </w:numPr>
        <w:spacing w:after="200" w:line="276" w:lineRule="auto"/>
        <w:jc w:val="both"/>
        <w:rPr>
          <w:rFonts w:cs="Times New Roman"/>
          <w:b w:val="0"/>
          <w:sz w:val="24"/>
          <w:szCs w:val="24"/>
        </w:rPr>
      </w:pPr>
      <w:r>
        <w:rPr>
          <w:rFonts w:cs="Times New Roman"/>
          <w:b w:val="0"/>
          <w:sz w:val="24"/>
          <w:szCs w:val="24"/>
        </w:rPr>
        <w:t>It introduced the parliamentary system to the country</w:t>
      </w:r>
    </w:p>
    <w:p w14:paraId="1969626F">
      <w:pPr>
        <w:pStyle w:val="8"/>
        <w:numPr>
          <w:ilvl w:val="0"/>
          <w:numId w:val="71"/>
        </w:numPr>
        <w:spacing w:after="200" w:line="276" w:lineRule="auto"/>
        <w:jc w:val="both"/>
        <w:rPr>
          <w:rFonts w:cs="Times New Roman"/>
          <w:b w:val="0"/>
          <w:sz w:val="24"/>
          <w:szCs w:val="24"/>
        </w:rPr>
      </w:pPr>
      <w:r>
        <w:rPr>
          <w:rFonts w:cs="Times New Roman"/>
          <w:b w:val="0"/>
          <w:sz w:val="24"/>
          <w:szCs w:val="24"/>
        </w:rPr>
        <w:t>It the contradictory with every law in the country</w:t>
      </w:r>
    </w:p>
    <w:p w14:paraId="428F261A">
      <w:pPr>
        <w:pStyle w:val="8"/>
        <w:numPr>
          <w:ilvl w:val="0"/>
          <w:numId w:val="71"/>
        </w:numPr>
        <w:spacing w:after="200" w:line="276" w:lineRule="auto"/>
        <w:jc w:val="both"/>
        <w:rPr>
          <w:rFonts w:cs="Times New Roman"/>
          <w:b w:val="0"/>
          <w:sz w:val="24"/>
          <w:szCs w:val="24"/>
        </w:rPr>
      </w:pPr>
      <w:r>
        <w:rPr>
          <w:rFonts w:cs="Times New Roman"/>
          <w:b w:val="0"/>
          <w:sz w:val="24"/>
          <w:szCs w:val="24"/>
        </w:rPr>
        <w:t xml:space="preserve"> It states the unlimited power of the gov’t</w:t>
      </w:r>
    </w:p>
    <w:p w14:paraId="0AFB6041">
      <w:pPr>
        <w:pStyle w:val="8"/>
        <w:numPr>
          <w:ilvl w:val="0"/>
          <w:numId w:val="71"/>
        </w:numPr>
        <w:spacing w:after="200" w:line="276" w:lineRule="auto"/>
        <w:jc w:val="both"/>
        <w:rPr>
          <w:rFonts w:cs="Times New Roman"/>
          <w:b w:val="0"/>
          <w:sz w:val="24"/>
          <w:szCs w:val="24"/>
        </w:rPr>
      </w:pPr>
      <w:r>
        <w:rPr>
          <w:rFonts w:cs="Times New Roman"/>
          <w:b w:val="0"/>
          <w:sz w:val="24"/>
          <w:szCs w:val="24"/>
        </w:rPr>
        <w:t>It declares the sovereignty of the people</w:t>
      </w:r>
    </w:p>
    <w:p w14:paraId="7FC4E5D3">
      <w:pPr>
        <w:pStyle w:val="8"/>
        <w:numPr>
          <w:ilvl w:val="0"/>
          <w:numId w:val="2"/>
        </w:numPr>
        <w:spacing w:after="200" w:line="276" w:lineRule="auto"/>
        <w:jc w:val="both"/>
        <w:rPr>
          <w:rFonts w:cs="Times New Roman"/>
          <w:b w:val="0"/>
          <w:sz w:val="24"/>
          <w:szCs w:val="24"/>
        </w:rPr>
      </w:pPr>
      <w:r>
        <w:rPr>
          <w:rFonts w:cs="Times New Roman"/>
          <w:b w:val="0"/>
          <w:sz w:val="24"/>
          <w:szCs w:val="24"/>
        </w:rPr>
        <w:t>Which of the ff conditions refers to the actions of the gov’t officials who favor the own relatives at the expense of others?</w:t>
      </w:r>
    </w:p>
    <w:p w14:paraId="42FCF340">
      <w:pPr>
        <w:pStyle w:val="8"/>
        <w:numPr>
          <w:ilvl w:val="1"/>
          <w:numId w:val="2"/>
        </w:numPr>
        <w:spacing w:after="200" w:line="276" w:lineRule="auto"/>
        <w:jc w:val="both"/>
        <w:rPr>
          <w:rFonts w:cs="Times New Roman"/>
          <w:b w:val="0"/>
          <w:sz w:val="24"/>
          <w:szCs w:val="24"/>
        </w:rPr>
      </w:pPr>
      <w:r>
        <w:rPr>
          <w:rFonts w:cs="Times New Roman"/>
          <w:b w:val="0"/>
          <w:sz w:val="24"/>
          <w:szCs w:val="24"/>
        </w:rPr>
        <w:t>embezzlement       B. bribery       C. nepotism       D. intimidation</w:t>
      </w:r>
    </w:p>
    <w:p w14:paraId="276BD028">
      <w:pPr>
        <w:pStyle w:val="8"/>
        <w:numPr>
          <w:ilvl w:val="0"/>
          <w:numId w:val="2"/>
        </w:numPr>
        <w:spacing w:after="200" w:line="276" w:lineRule="auto"/>
        <w:jc w:val="both"/>
        <w:rPr>
          <w:rFonts w:cs="Times New Roman"/>
          <w:b w:val="0"/>
          <w:sz w:val="24"/>
          <w:szCs w:val="24"/>
        </w:rPr>
      </w:pPr>
      <w:r>
        <w:rPr>
          <w:rFonts w:cs="Times New Roman"/>
          <w:b w:val="0"/>
          <w:sz w:val="24"/>
          <w:szCs w:val="24"/>
        </w:rPr>
        <w:t>The 1931 constitution of Ethiopia was revised in 1955.the motivating factors for its revision was?</w:t>
      </w:r>
    </w:p>
    <w:p w14:paraId="5CF97E3C">
      <w:pPr>
        <w:pStyle w:val="8"/>
        <w:numPr>
          <w:ilvl w:val="0"/>
          <w:numId w:val="72"/>
        </w:numPr>
        <w:spacing w:after="200" w:line="276" w:lineRule="auto"/>
        <w:jc w:val="both"/>
        <w:rPr>
          <w:rFonts w:cs="Times New Roman"/>
          <w:b w:val="0"/>
          <w:sz w:val="24"/>
          <w:szCs w:val="24"/>
        </w:rPr>
      </w:pPr>
      <w:r>
        <w:rPr>
          <w:rFonts w:cs="Times New Roman"/>
          <w:b w:val="0"/>
          <w:sz w:val="24"/>
          <w:szCs w:val="24"/>
        </w:rPr>
        <w:t>The removal of emperor Haile Selassie I by derg</w:t>
      </w:r>
    </w:p>
    <w:p w14:paraId="6950B9BD">
      <w:pPr>
        <w:pStyle w:val="8"/>
        <w:numPr>
          <w:ilvl w:val="0"/>
          <w:numId w:val="72"/>
        </w:numPr>
        <w:spacing w:after="200" w:line="276" w:lineRule="auto"/>
        <w:jc w:val="both"/>
        <w:rPr>
          <w:rFonts w:cs="Times New Roman"/>
          <w:b w:val="0"/>
          <w:sz w:val="24"/>
          <w:szCs w:val="24"/>
        </w:rPr>
      </w:pPr>
      <w:r>
        <w:rPr>
          <w:rFonts w:cs="Times New Roman"/>
          <w:b w:val="0"/>
          <w:sz w:val="24"/>
          <w:szCs w:val="24"/>
        </w:rPr>
        <w:t>The federation of Eritrea with Ethiopia 1952</w:t>
      </w:r>
    </w:p>
    <w:p w14:paraId="2D0A6CA5">
      <w:pPr>
        <w:pStyle w:val="8"/>
        <w:numPr>
          <w:ilvl w:val="0"/>
          <w:numId w:val="72"/>
        </w:numPr>
        <w:spacing w:after="200" w:line="276" w:lineRule="auto"/>
        <w:jc w:val="both"/>
        <w:rPr>
          <w:rFonts w:cs="Times New Roman"/>
          <w:b w:val="0"/>
          <w:sz w:val="24"/>
          <w:szCs w:val="24"/>
        </w:rPr>
      </w:pPr>
      <w:r>
        <w:rPr>
          <w:rFonts w:cs="Times New Roman"/>
          <w:b w:val="0"/>
          <w:sz w:val="24"/>
          <w:szCs w:val="24"/>
        </w:rPr>
        <w:t>The necessity of safeguarding the interest of the people</w:t>
      </w:r>
    </w:p>
    <w:p w14:paraId="26A373AD">
      <w:pPr>
        <w:pStyle w:val="8"/>
        <w:numPr>
          <w:ilvl w:val="0"/>
          <w:numId w:val="72"/>
        </w:numPr>
        <w:spacing w:after="200" w:line="276" w:lineRule="auto"/>
        <w:jc w:val="both"/>
        <w:rPr>
          <w:rFonts w:cs="Times New Roman"/>
          <w:b w:val="0"/>
          <w:sz w:val="24"/>
          <w:szCs w:val="24"/>
        </w:rPr>
      </w:pPr>
      <w:r>
        <w:rPr>
          <w:rFonts w:cs="Times New Roman"/>
          <w:b w:val="0"/>
          <w:sz w:val="24"/>
          <w:szCs w:val="24"/>
        </w:rPr>
        <w:t>The necessity of incorporating basic human rights and democratic right with in</w:t>
      </w:r>
    </w:p>
    <w:p w14:paraId="7E95CB2B">
      <w:pPr>
        <w:pStyle w:val="8"/>
        <w:numPr>
          <w:ilvl w:val="0"/>
          <w:numId w:val="2"/>
        </w:numPr>
        <w:spacing w:after="200" w:line="276" w:lineRule="auto"/>
        <w:jc w:val="both"/>
        <w:rPr>
          <w:rFonts w:cs="Times New Roman"/>
          <w:b w:val="0"/>
          <w:sz w:val="24"/>
          <w:szCs w:val="24"/>
        </w:rPr>
      </w:pPr>
      <w:r>
        <w:rPr>
          <w:rFonts w:cs="Times New Roman"/>
          <w:b w:val="0"/>
          <w:sz w:val="24"/>
          <w:szCs w:val="24"/>
        </w:rPr>
        <w:t>The dominant feature of violation of the rule of law is------?</w:t>
      </w:r>
    </w:p>
    <w:p w14:paraId="61036D26">
      <w:pPr>
        <w:pStyle w:val="8"/>
        <w:numPr>
          <w:ilvl w:val="0"/>
          <w:numId w:val="73"/>
        </w:numPr>
        <w:spacing w:after="200" w:line="276" w:lineRule="auto"/>
        <w:jc w:val="both"/>
        <w:rPr>
          <w:rFonts w:cs="Times New Roman"/>
          <w:b w:val="0"/>
          <w:sz w:val="24"/>
          <w:szCs w:val="24"/>
        </w:rPr>
      </w:pPr>
      <w:r>
        <w:rPr>
          <w:rFonts w:cs="Times New Roman"/>
          <w:b w:val="0"/>
          <w:sz w:val="24"/>
          <w:szCs w:val="24"/>
        </w:rPr>
        <w:t>The protection of human right              C .Summary execution and corruption</w:t>
      </w:r>
    </w:p>
    <w:p w14:paraId="377C5EF1">
      <w:pPr>
        <w:pStyle w:val="8"/>
        <w:numPr>
          <w:ilvl w:val="0"/>
          <w:numId w:val="73"/>
        </w:numPr>
        <w:spacing w:after="200" w:line="276" w:lineRule="auto"/>
        <w:jc w:val="both"/>
        <w:rPr>
          <w:rFonts w:cs="Times New Roman"/>
          <w:b w:val="0"/>
          <w:sz w:val="24"/>
          <w:szCs w:val="24"/>
        </w:rPr>
      </w:pPr>
      <w:r>
        <w:rPr>
          <w:rFonts w:cs="Times New Roman"/>
          <w:b w:val="0"/>
          <w:sz w:val="24"/>
          <w:szCs w:val="24"/>
        </w:rPr>
        <w:t>The existence of peace and order          D Transparency and accountability</w:t>
      </w:r>
    </w:p>
    <w:p w14:paraId="394376E1">
      <w:pPr>
        <w:pStyle w:val="8"/>
        <w:numPr>
          <w:ilvl w:val="0"/>
          <w:numId w:val="2"/>
        </w:numPr>
        <w:spacing w:after="200" w:line="276" w:lineRule="auto"/>
        <w:jc w:val="both"/>
        <w:rPr>
          <w:rFonts w:cs="Times New Roman"/>
          <w:b w:val="0"/>
          <w:sz w:val="24"/>
          <w:szCs w:val="24"/>
        </w:rPr>
      </w:pPr>
      <w:r>
        <w:rPr>
          <w:rFonts w:cs="Times New Roman"/>
          <w:b w:val="0"/>
          <w:sz w:val="24"/>
          <w:szCs w:val="24"/>
        </w:rPr>
        <w:t>Which one of the ff refers to charring out death sentences with any out formal procedure or due process of the law?</w:t>
      </w:r>
    </w:p>
    <w:p w14:paraId="5D9C7693">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Corruption       B. Summary execution     C. Nepotism   </w:t>
      </w:r>
      <w:r>
        <w:rPr>
          <w:rFonts w:cs="Times New Roman"/>
          <w:b w:val="0"/>
          <w:sz w:val="24"/>
          <w:szCs w:val="24"/>
        </w:rPr>
        <w:tab/>
      </w:r>
      <w:r>
        <w:rPr>
          <w:rFonts w:cs="Times New Roman"/>
          <w:b w:val="0"/>
          <w:sz w:val="24"/>
          <w:szCs w:val="24"/>
        </w:rPr>
        <w:t>D. Abuse of power</w:t>
      </w:r>
    </w:p>
    <w:p w14:paraId="29C92F45">
      <w:pPr>
        <w:pStyle w:val="8"/>
        <w:numPr>
          <w:ilvl w:val="0"/>
          <w:numId w:val="2"/>
        </w:numPr>
        <w:spacing w:after="200" w:line="276" w:lineRule="auto"/>
        <w:jc w:val="both"/>
        <w:rPr>
          <w:rFonts w:cs="Times New Roman"/>
          <w:b w:val="0"/>
          <w:sz w:val="24"/>
          <w:szCs w:val="24"/>
        </w:rPr>
      </w:pPr>
      <w:r>
        <w:rPr>
          <w:rFonts w:cs="Times New Roman"/>
          <w:b w:val="0"/>
          <w:sz w:val="24"/>
          <w:szCs w:val="24"/>
        </w:rPr>
        <w:t>Which one the ff refers to an idea or thought that is derived from the analysis of facts?</w:t>
      </w:r>
    </w:p>
    <w:p w14:paraId="5C28FBE2">
      <w:pPr>
        <w:pStyle w:val="8"/>
        <w:numPr>
          <w:ilvl w:val="1"/>
          <w:numId w:val="2"/>
        </w:numPr>
        <w:spacing w:after="200" w:line="276" w:lineRule="auto"/>
        <w:jc w:val="both"/>
        <w:rPr>
          <w:rFonts w:cs="Times New Roman"/>
          <w:b w:val="0"/>
          <w:sz w:val="24"/>
          <w:szCs w:val="24"/>
        </w:rPr>
      </w:pPr>
      <w:r>
        <w:rPr>
          <w:rFonts w:cs="Times New Roman"/>
          <w:b w:val="0"/>
          <w:sz w:val="24"/>
          <w:szCs w:val="24"/>
        </w:rPr>
        <w:t>Wisdom    B. knowledge   C. concept       D. truth</w:t>
      </w:r>
    </w:p>
    <w:p w14:paraId="5B23A003">
      <w:pPr>
        <w:pStyle w:val="8"/>
        <w:numPr>
          <w:ilvl w:val="0"/>
          <w:numId w:val="2"/>
        </w:numPr>
        <w:spacing w:after="200" w:line="276" w:lineRule="auto"/>
        <w:jc w:val="both"/>
        <w:rPr>
          <w:rFonts w:cs="Times New Roman"/>
          <w:b w:val="0"/>
          <w:sz w:val="24"/>
          <w:szCs w:val="24"/>
        </w:rPr>
      </w:pPr>
      <w:r>
        <w:rPr>
          <w:rFonts w:cs="Times New Roman"/>
          <w:b w:val="0"/>
          <w:sz w:val="24"/>
          <w:szCs w:val="24"/>
        </w:rPr>
        <w:t>Among the Ethiopian constitution, which promote socialist value in it?</w:t>
      </w:r>
      <w:r>
        <w:rPr>
          <w:rFonts w:cs="Times New Roman"/>
          <w:b w:val="0"/>
          <w:sz w:val="24"/>
          <w:szCs w:val="24"/>
        </w:rPr>
        <w:tab/>
      </w:r>
    </w:p>
    <w:p w14:paraId="5905A795">
      <w:pPr>
        <w:pStyle w:val="8"/>
        <w:numPr>
          <w:ilvl w:val="1"/>
          <w:numId w:val="2"/>
        </w:numPr>
        <w:spacing w:after="200" w:line="276" w:lineRule="auto"/>
        <w:jc w:val="both"/>
        <w:rPr>
          <w:rFonts w:cs="Times New Roman"/>
          <w:b w:val="0"/>
          <w:sz w:val="24"/>
          <w:szCs w:val="24"/>
        </w:rPr>
      </w:pPr>
      <w:r>
        <w:rPr>
          <w:rFonts w:cs="Times New Roman"/>
          <w:b w:val="0"/>
          <w:sz w:val="24"/>
          <w:szCs w:val="24"/>
        </w:rPr>
        <w:t>1987         B. 1995</w:t>
      </w:r>
      <w:r>
        <w:rPr>
          <w:rFonts w:cs="Times New Roman"/>
          <w:b w:val="0"/>
          <w:sz w:val="24"/>
          <w:szCs w:val="24"/>
        </w:rPr>
        <w:tab/>
      </w:r>
      <w:r>
        <w:rPr>
          <w:rFonts w:cs="Times New Roman"/>
          <w:b w:val="0"/>
          <w:sz w:val="24"/>
          <w:szCs w:val="24"/>
        </w:rPr>
        <w:t>C. 1931     D. 1955</w:t>
      </w:r>
    </w:p>
    <w:p w14:paraId="16A10A02">
      <w:pPr>
        <w:pStyle w:val="8"/>
        <w:numPr>
          <w:ilvl w:val="0"/>
          <w:numId w:val="2"/>
        </w:numPr>
        <w:spacing w:after="200" w:line="276" w:lineRule="auto"/>
        <w:jc w:val="both"/>
        <w:rPr>
          <w:rFonts w:cs="Times New Roman"/>
          <w:b w:val="0"/>
          <w:sz w:val="24"/>
          <w:szCs w:val="24"/>
        </w:rPr>
      </w:pPr>
      <w:r>
        <w:rPr>
          <w:rFonts w:cs="Times New Roman"/>
          <w:b w:val="0"/>
          <w:sz w:val="24"/>
          <w:szCs w:val="24"/>
        </w:rPr>
        <w:t>Terrorist action in any countries bring the greatest seafaring to the---------?</w:t>
      </w:r>
    </w:p>
    <w:p w14:paraId="31836C17">
      <w:pPr>
        <w:pStyle w:val="8"/>
        <w:numPr>
          <w:ilvl w:val="0"/>
          <w:numId w:val="74"/>
        </w:numPr>
        <w:spacing w:after="200" w:line="276" w:lineRule="auto"/>
        <w:jc w:val="both"/>
        <w:rPr>
          <w:rFonts w:cs="Times New Roman"/>
          <w:b w:val="0"/>
          <w:sz w:val="24"/>
          <w:szCs w:val="24"/>
        </w:rPr>
      </w:pPr>
      <w:r>
        <w:rPr>
          <w:rFonts w:cs="Times New Roman"/>
          <w:b w:val="0"/>
          <w:sz w:val="24"/>
          <w:szCs w:val="24"/>
        </w:rPr>
        <w:t>Armed and police force                    C. civilian population</w:t>
      </w:r>
    </w:p>
    <w:p w14:paraId="2F649AE0">
      <w:pPr>
        <w:pStyle w:val="8"/>
        <w:numPr>
          <w:ilvl w:val="0"/>
          <w:numId w:val="74"/>
        </w:numPr>
        <w:spacing w:after="200" w:line="276" w:lineRule="auto"/>
        <w:jc w:val="both"/>
        <w:rPr>
          <w:rFonts w:cs="Times New Roman"/>
          <w:b w:val="0"/>
          <w:sz w:val="24"/>
          <w:szCs w:val="24"/>
        </w:rPr>
      </w:pPr>
      <w:r>
        <w:rPr>
          <w:rFonts w:cs="Times New Roman"/>
          <w:b w:val="0"/>
          <w:sz w:val="24"/>
          <w:szCs w:val="24"/>
        </w:rPr>
        <w:t>Gov’t leader                                      D. members of opposition party</w:t>
      </w:r>
    </w:p>
    <w:p w14:paraId="1FB2B535">
      <w:pPr>
        <w:pStyle w:val="8"/>
        <w:numPr>
          <w:ilvl w:val="0"/>
          <w:numId w:val="2"/>
        </w:numPr>
        <w:spacing w:after="200" w:line="276" w:lineRule="auto"/>
        <w:jc w:val="both"/>
        <w:rPr>
          <w:rFonts w:cs="Times New Roman"/>
          <w:b w:val="0"/>
          <w:sz w:val="24"/>
          <w:szCs w:val="24"/>
        </w:rPr>
      </w:pPr>
      <w:r>
        <w:rPr>
          <w:rFonts w:cs="Times New Roman"/>
          <w:b w:val="0"/>
          <w:sz w:val="24"/>
          <w:szCs w:val="24"/>
        </w:rPr>
        <w:t>According to the FDRE constitution who will handle cause of disagreement over the territory between two regional states?</w:t>
      </w:r>
    </w:p>
    <w:p w14:paraId="4CC64F86">
      <w:pPr>
        <w:pStyle w:val="8"/>
        <w:numPr>
          <w:ilvl w:val="1"/>
          <w:numId w:val="2"/>
        </w:numPr>
        <w:spacing w:after="200" w:line="276" w:lineRule="auto"/>
        <w:jc w:val="both"/>
        <w:rPr>
          <w:rFonts w:cs="Times New Roman"/>
          <w:b w:val="0"/>
          <w:sz w:val="24"/>
          <w:szCs w:val="24"/>
        </w:rPr>
      </w:pPr>
      <w:r>
        <w:rPr>
          <w:rFonts w:cs="Times New Roman"/>
          <w:b w:val="0"/>
          <w:sz w:val="24"/>
          <w:szCs w:val="24"/>
        </w:rPr>
        <w:t>HF      B. federal supreme court     C.  HPR         D.  the prime minister</w:t>
      </w:r>
    </w:p>
    <w:p w14:paraId="1BABEC98">
      <w:pPr>
        <w:pStyle w:val="8"/>
        <w:numPr>
          <w:ilvl w:val="0"/>
          <w:numId w:val="2"/>
        </w:numPr>
        <w:spacing w:after="200" w:line="276" w:lineRule="auto"/>
        <w:jc w:val="both"/>
        <w:rPr>
          <w:rFonts w:cs="Times New Roman"/>
          <w:b w:val="0"/>
          <w:sz w:val="24"/>
          <w:szCs w:val="24"/>
        </w:rPr>
      </w:pPr>
      <w:r>
        <w:rPr>
          <w:rFonts w:cs="Times New Roman"/>
          <w:b w:val="0"/>
          <w:sz w:val="24"/>
          <w:szCs w:val="24"/>
        </w:rPr>
        <w:t>Which of the ff is the executive body at the regional state level in Ethiopia?</w:t>
      </w:r>
    </w:p>
    <w:p w14:paraId="147C58D2">
      <w:pPr>
        <w:pStyle w:val="8"/>
        <w:numPr>
          <w:ilvl w:val="1"/>
          <w:numId w:val="2"/>
        </w:numPr>
        <w:spacing w:after="200" w:line="276" w:lineRule="auto"/>
        <w:jc w:val="both"/>
        <w:rPr>
          <w:rFonts w:cs="Times New Roman"/>
          <w:b w:val="0"/>
          <w:sz w:val="24"/>
          <w:szCs w:val="24"/>
        </w:rPr>
      </w:pPr>
      <w:r>
        <w:rPr>
          <w:rFonts w:cs="Times New Roman"/>
          <w:b w:val="0"/>
          <w:sz w:val="24"/>
          <w:szCs w:val="24"/>
        </w:rPr>
        <w:t>State administration B. state parliaments      C. state court     D. state council</w:t>
      </w:r>
    </w:p>
    <w:p w14:paraId="5E76AA60">
      <w:pPr>
        <w:pStyle w:val="8"/>
        <w:numPr>
          <w:ilvl w:val="0"/>
          <w:numId w:val="2"/>
        </w:numPr>
        <w:spacing w:after="200" w:line="276" w:lineRule="auto"/>
        <w:jc w:val="both"/>
        <w:rPr>
          <w:rFonts w:cs="Times New Roman"/>
          <w:b w:val="0"/>
          <w:sz w:val="24"/>
          <w:szCs w:val="24"/>
        </w:rPr>
      </w:pPr>
      <w:r>
        <w:rPr>
          <w:rFonts w:cs="Times New Roman"/>
          <w:b w:val="0"/>
          <w:sz w:val="24"/>
          <w:szCs w:val="24"/>
        </w:rPr>
        <w:t>The FDRE constitution states that person born from Ethiopian citizenship. this refers to?</w:t>
      </w:r>
    </w:p>
    <w:p w14:paraId="350542CA">
      <w:pPr>
        <w:pStyle w:val="8"/>
        <w:numPr>
          <w:ilvl w:val="0"/>
          <w:numId w:val="75"/>
        </w:numPr>
        <w:spacing w:after="200" w:line="276" w:lineRule="auto"/>
        <w:jc w:val="both"/>
        <w:rPr>
          <w:rFonts w:cs="Times New Roman"/>
          <w:b w:val="0"/>
          <w:sz w:val="24"/>
          <w:szCs w:val="24"/>
        </w:rPr>
      </w:pPr>
      <w:r>
        <w:rPr>
          <w:rFonts w:cs="Times New Roman"/>
          <w:b w:val="0"/>
          <w:sz w:val="24"/>
          <w:szCs w:val="24"/>
        </w:rPr>
        <w:t>Citizenship by blood                    C.  Citizenship by naturalization</w:t>
      </w:r>
    </w:p>
    <w:p w14:paraId="53C3ED6F">
      <w:pPr>
        <w:pStyle w:val="8"/>
        <w:numPr>
          <w:ilvl w:val="0"/>
          <w:numId w:val="75"/>
        </w:numPr>
        <w:spacing w:after="200" w:line="276" w:lineRule="auto"/>
        <w:jc w:val="both"/>
        <w:rPr>
          <w:rFonts w:cs="Times New Roman"/>
          <w:b w:val="0"/>
          <w:sz w:val="24"/>
          <w:szCs w:val="24"/>
        </w:rPr>
      </w:pPr>
      <w:r>
        <w:rPr>
          <w:rFonts w:cs="Times New Roman"/>
          <w:b w:val="0"/>
          <w:sz w:val="24"/>
          <w:szCs w:val="24"/>
        </w:rPr>
        <w:t>Citizenship by place                      D. Citizenship by law</w:t>
      </w:r>
    </w:p>
    <w:p w14:paraId="16209000">
      <w:pPr>
        <w:pStyle w:val="8"/>
        <w:spacing w:after="200" w:line="276" w:lineRule="auto"/>
        <w:jc w:val="both"/>
        <w:rPr>
          <w:rFonts w:cs="Times New Roman"/>
          <w:b w:val="0"/>
          <w:sz w:val="24"/>
          <w:szCs w:val="24"/>
        </w:rPr>
      </w:pPr>
    </w:p>
    <w:p w14:paraId="1E2EAAC3">
      <w:pPr>
        <w:pStyle w:val="8"/>
        <w:spacing w:after="200" w:line="276" w:lineRule="auto"/>
        <w:jc w:val="both"/>
        <w:rPr>
          <w:rFonts w:cs="Times New Roman"/>
          <w:b w:val="0"/>
          <w:sz w:val="24"/>
          <w:szCs w:val="24"/>
        </w:rPr>
      </w:pPr>
    </w:p>
    <w:p w14:paraId="0C074534">
      <w:pPr>
        <w:pStyle w:val="8"/>
        <w:numPr>
          <w:ilvl w:val="0"/>
          <w:numId w:val="2"/>
        </w:numPr>
        <w:spacing w:after="200" w:line="276" w:lineRule="auto"/>
        <w:jc w:val="both"/>
        <w:rPr>
          <w:rFonts w:cs="Times New Roman"/>
          <w:b w:val="0"/>
          <w:sz w:val="24"/>
          <w:szCs w:val="24"/>
        </w:rPr>
      </w:pPr>
      <w:r>
        <w:rPr>
          <w:rFonts w:cs="Times New Roman"/>
          <w:b w:val="0"/>
          <w:sz w:val="24"/>
          <w:szCs w:val="24"/>
        </w:rPr>
        <w:t>In the long history of human kinds women suffered from inequality because they were denied of?</w:t>
      </w:r>
    </w:p>
    <w:p w14:paraId="73DEC545">
      <w:pPr>
        <w:pStyle w:val="8"/>
        <w:numPr>
          <w:ilvl w:val="1"/>
          <w:numId w:val="2"/>
        </w:numPr>
        <w:spacing w:after="200" w:line="276" w:lineRule="auto"/>
        <w:jc w:val="both"/>
        <w:rPr>
          <w:rFonts w:cs="Times New Roman"/>
          <w:b w:val="0"/>
          <w:sz w:val="24"/>
          <w:szCs w:val="24"/>
        </w:rPr>
      </w:pPr>
      <w:r>
        <w:rPr>
          <w:rFonts w:cs="Times New Roman"/>
          <w:b w:val="0"/>
          <w:sz w:val="24"/>
          <w:szCs w:val="24"/>
        </w:rPr>
        <w:t>Natural advantages B. Physical fitness  C. Equal opportunity D. Mental capacity</w:t>
      </w:r>
    </w:p>
    <w:p w14:paraId="503B0FD2">
      <w:pPr>
        <w:pStyle w:val="8"/>
        <w:numPr>
          <w:ilvl w:val="0"/>
          <w:numId w:val="2"/>
        </w:numPr>
        <w:spacing w:after="200" w:line="276" w:lineRule="auto"/>
        <w:jc w:val="both"/>
        <w:rPr>
          <w:rFonts w:cs="Times New Roman"/>
          <w:b w:val="0"/>
          <w:sz w:val="24"/>
          <w:szCs w:val="24"/>
        </w:rPr>
      </w:pPr>
      <w:r>
        <w:rPr>
          <w:rFonts w:cs="Times New Roman"/>
          <w:b w:val="0"/>
          <w:sz w:val="24"/>
          <w:szCs w:val="24"/>
        </w:rPr>
        <w:t>Which form of the state structure create opportunities for member states to retain their sovereignty and become part of a given political system</w:t>
      </w:r>
    </w:p>
    <w:p w14:paraId="3BC3C126">
      <w:pPr>
        <w:pStyle w:val="8"/>
        <w:numPr>
          <w:ilvl w:val="1"/>
          <w:numId w:val="2"/>
        </w:numPr>
        <w:spacing w:after="200" w:line="276" w:lineRule="auto"/>
        <w:jc w:val="both"/>
        <w:rPr>
          <w:rFonts w:cs="Times New Roman"/>
          <w:b w:val="0"/>
          <w:sz w:val="24"/>
          <w:szCs w:val="24"/>
        </w:rPr>
      </w:pPr>
      <w:r>
        <w:rPr>
          <w:rFonts w:cs="Times New Roman"/>
          <w:b w:val="0"/>
          <w:sz w:val="24"/>
          <w:szCs w:val="24"/>
        </w:rPr>
        <w:t>Confederation     B. Absolute monarchy   C. Federalism  D. Unitary structure</w:t>
      </w:r>
    </w:p>
    <w:p w14:paraId="2180F64B">
      <w:pPr>
        <w:pStyle w:val="8"/>
        <w:numPr>
          <w:ilvl w:val="0"/>
          <w:numId w:val="2"/>
        </w:numPr>
        <w:spacing w:after="200" w:line="276" w:lineRule="auto"/>
        <w:jc w:val="both"/>
        <w:rPr>
          <w:rFonts w:cs="Times New Roman"/>
          <w:b w:val="0"/>
          <w:sz w:val="24"/>
          <w:szCs w:val="24"/>
        </w:rPr>
      </w:pPr>
      <w:r>
        <w:rPr>
          <w:rFonts w:cs="Times New Roman"/>
          <w:b w:val="0"/>
          <w:sz w:val="24"/>
          <w:szCs w:val="24"/>
        </w:rPr>
        <w:t>Which one of the ff are not the advantages of the prevalence of equality among citizen?</w:t>
      </w:r>
    </w:p>
    <w:p w14:paraId="6B399A09">
      <w:pPr>
        <w:pStyle w:val="8"/>
        <w:numPr>
          <w:ilvl w:val="0"/>
          <w:numId w:val="76"/>
        </w:numPr>
        <w:spacing w:after="200" w:line="276" w:lineRule="auto"/>
        <w:jc w:val="both"/>
        <w:rPr>
          <w:rFonts w:cs="Times New Roman"/>
          <w:b w:val="0"/>
          <w:sz w:val="24"/>
          <w:szCs w:val="24"/>
        </w:rPr>
      </w:pPr>
      <w:r>
        <w:rPr>
          <w:rFonts w:cs="Times New Roman"/>
          <w:b w:val="0"/>
          <w:sz w:val="24"/>
          <w:szCs w:val="24"/>
        </w:rPr>
        <w:t>It promotes peace and stability           C. Promotes developments</w:t>
      </w:r>
    </w:p>
    <w:p w14:paraId="76ABB3DF">
      <w:pPr>
        <w:pStyle w:val="8"/>
        <w:numPr>
          <w:ilvl w:val="0"/>
          <w:numId w:val="76"/>
        </w:numPr>
        <w:spacing w:after="200" w:line="276" w:lineRule="auto"/>
        <w:jc w:val="both"/>
        <w:rPr>
          <w:rFonts w:cs="Times New Roman"/>
          <w:b w:val="0"/>
          <w:sz w:val="24"/>
          <w:szCs w:val="24"/>
        </w:rPr>
      </w:pPr>
      <w:r>
        <w:rPr>
          <w:rFonts w:cs="Times New Roman"/>
          <w:b w:val="0"/>
          <w:sz w:val="24"/>
          <w:szCs w:val="24"/>
        </w:rPr>
        <w:t>Reduces conflict                                   D. It makes citizens equally rich</w:t>
      </w:r>
    </w:p>
    <w:p w14:paraId="405F1CD1">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 The highest executive powers of the federal gov’t of Ethiopia are vested in?</w:t>
      </w:r>
    </w:p>
    <w:p w14:paraId="6142F32F">
      <w:pPr>
        <w:pStyle w:val="8"/>
        <w:numPr>
          <w:ilvl w:val="1"/>
          <w:numId w:val="2"/>
        </w:numPr>
        <w:spacing w:line="276" w:lineRule="auto"/>
        <w:jc w:val="both"/>
        <w:rPr>
          <w:rFonts w:cs="Times New Roman"/>
          <w:b w:val="0"/>
          <w:sz w:val="24"/>
          <w:szCs w:val="24"/>
        </w:rPr>
      </w:pPr>
      <w:r>
        <w:rPr>
          <w:rFonts w:cs="Times New Roman"/>
          <w:b w:val="0"/>
          <w:sz w:val="24"/>
          <w:szCs w:val="24"/>
        </w:rPr>
        <w:t>.HPR      B. HF        C. president          D. prime minister</w:t>
      </w:r>
    </w:p>
    <w:p w14:paraId="68F38E0B">
      <w:pPr>
        <w:pStyle w:val="8"/>
        <w:numPr>
          <w:ilvl w:val="0"/>
          <w:numId w:val="2"/>
        </w:numPr>
        <w:spacing w:after="200" w:line="276" w:lineRule="auto"/>
        <w:jc w:val="both"/>
        <w:rPr>
          <w:rFonts w:cs="Times New Roman"/>
          <w:b w:val="0"/>
          <w:sz w:val="24"/>
          <w:szCs w:val="24"/>
        </w:rPr>
      </w:pPr>
      <w:r>
        <w:rPr>
          <w:rFonts w:cs="Times New Roman"/>
          <w:b w:val="0"/>
          <w:sz w:val="24"/>
          <w:szCs w:val="24"/>
        </w:rPr>
        <w:t>Among the ff one is not cause of poverty?</w:t>
      </w:r>
    </w:p>
    <w:p w14:paraId="6068B678">
      <w:pPr>
        <w:pStyle w:val="8"/>
        <w:numPr>
          <w:ilvl w:val="1"/>
          <w:numId w:val="2"/>
        </w:numPr>
        <w:spacing w:after="200" w:line="276" w:lineRule="auto"/>
        <w:jc w:val="both"/>
        <w:rPr>
          <w:rFonts w:cs="Times New Roman"/>
          <w:b w:val="0"/>
          <w:sz w:val="24"/>
          <w:szCs w:val="24"/>
        </w:rPr>
      </w:pPr>
      <w:r>
        <w:rPr>
          <w:rFonts w:cs="Times New Roman"/>
          <w:b w:val="0"/>
          <w:sz w:val="24"/>
          <w:szCs w:val="24"/>
        </w:rPr>
        <w:t>Good governance B. Conflicts and instability  C. Corruption  D. Lack of justice</w:t>
      </w:r>
    </w:p>
    <w:p w14:paraId="33561902">
      <w:pPr>
        <w:pStyle w:val="8"/>
        <w:numPr>
          <w:ilvl w:val="0"/>
          <w:numId w:val="2"/>
        </w:numPr>
        <w:spacing w:after="200" w:line="276" w:lineRule="auto"/>
        <w:jc w:val="both"/>
        <w:rPr>
          <w:rFonts w:cs="Times New Roman"/>
          <w:b w:val="0"/>
          <w:sz w:val="24"/>
          <w:szCs w:val="24"/>
        </w:rPr>
      </w:pPr>
      <w:r>
        <w:rPr>
          <w:rFonts w:cs="Times New Roman"/>
          <w:b w:val="0"/>
          <w:sz w:val="24"/>
          <w:szCs w:val="24"/>
        </w:rPr>
        <w:t>Which one the ff is a formal law decided by the legislative body?</w:t>
      </w:r>
    </w:p>
    <w:p w14:paraId="02C28024">
      <w:pPr>
        <w:pStyle w:val="8"/>
        <w:numPr>
          <w:ilvl w:val="1"/>
          <w:numId w:val="2"/>
        </w:numPr>
        <w:spacing w:after="200" w:line="276" w:lineRule="auto"/>
        <w:jc w:val="both"/>
        <w:rPr>
          <w:rFonts w:cs="Times New Roman"/>
          <w:b w:val="0"/>
          <w:sz w:val="24"/>
          <w:szCs w:val="24"/>
        </w:rPr>
      </w:pPr>
      <w:r>
        <w:rPr>
          <w:rFonts w:cs="Times New Roman"/>
          <w:b w:val="0"/>
          <w:sz w:val="24"/>
          <w:szCs w:val="24"/>
        </w:rPr>
        <w:t>International law   B. State law     C. Common law       D. Natural law</w:t>
      </w:r>
    </w:p>
    <w:p w14:paraId="2AD481FD">
      <w:pPr>
        <w:pStyle w:val="8"/>
        <w:numPr>
          <w:ilvl w:val="0"/>
          <w:numId w:val="2"/>
        </w:numPr>
        <w:spacing w:after="200" w:line="276" w:lineRule="auto"/>
        <w:jc w:val="both"/>
        <w:rPr>
          <w:rFonts w:cs="Times New Roman"/>
          <w:b w:val="0"/>
          <w:sz w:val="24"/>
          <w:szCs w:val="24"/>
        </w:rPr>
      </w:pPr>
      <w:r>
        <w:rPr>
          <w:rFonts w:cs="Times New Roman"/>
          <w:b w:val="0"/>
          <w:sz w:val="24"/>
          <w:szCs w:val="24"/>
        </w:rPr>
        <w:t>Which of the ff gov’t organ that is responsible for making laws?</w:t>
      </w:r>
    </w:p>
    <w:p w14:paraId="766B1383">
      <w:pPr>
        <w:pStyle w:val="8"/>
        <w:numPr>
          <w:ilvl w:val="1"/>
          <w:numId w:val="2"/>
        </w:numPr>
        <w:spacing w:after="200" w:line="276" w:lineRule="auto"/>
        <w:jc w:val="both"/>
        <w:rPr>
          <w:rFonts w:cs="Times New Roman"/>
          <w:b w:val="0"/>
          <w:sz w:val="24"/>
          <w:szCs w:val="24"/>
        </w:rPr>
      </w:pPr>
      <w:r>
        <w:rPr>
          <w:rFonts w:cs="Times New Roman"/>
          <w:b w:val="0"/>
          <w:sz w:val="24"/>
          <w:szCs w:val="24"/>
        </w:rPr>
        <w:t>Executive branch B. judiciary branch  C. legislative branch   D. federal court</w:t>
      </w:r>
    </w:p>
    <w:p w14:paraId="157F25A3">
      <w:pPr>
        <w:pStyle w:val="8"/>
        <w:numPr>
          <w:ilvl w:val="0"/>
          <w:numId w:val="2"/>
        </w:numPr>
        <w:spacing w:after="200" w:line="276" w:lineRule="auto"/>
        <w:jc w:val="both"/>
        <w:rPr>
          <w:rFonts w:cs="Times New Roman"/>
          <w:b w:val="0"/>
          <w:sz w:val="24"/>
          <w:szCs w:val="24"/>
        </w:rPr>
      </w:pPr>
      <w:r>
        <w:rPr>
          <w:rFonts w:cs="Times New Roman"/>
          <w:b w:val="0"/>
          <w:sz w:val="24"/>
          <w:szCs w:val="24"/>
        </w:rPr>
        <w:t>Which one of the ff is not the legal instrument of justice?</w:t>
      </w:r>
    </w:p>
    <w:p w14:paraId="0A4E32DA">
      <w:pPr>
        <w:pStyle w:val="8"/>
        <w:numPr>
          <w:ilvl w:val="0"/>
          <w:numId w:val="77"/>
        </w:numPr>
        <w:spacing w:after="200" w:line="276" w:lineRule="auto"/>
        <w:jc w:val="both"/>
        <w:rPr>
          <w:rFonts w:cs="Times New Roman"/>
          <w:b w:val="0"/>
          <w:sz w:val="24"/>
          <w:szCs w:val="24"/>
        </w:rPr>
      </w:pPr>
      <w:r>
        <w:rPr>
          <w:rFonts w:cs="Times New Roman"/>
          <w:b w:val="0"/>
          <w:sz w:val="24"/>
          <w:szCs w:val="24"/>
        </w:rPr>
        <w:t xml:space="preserve">Court         B. human right commission   C. ombudsman   D. Shari court </w:t>
      </w:r>
    </w:p>
    <w:p w14:paraId="7DF6BF17">
      <w:pPr>
        <w:pStyle w:val="8"/>
        <w:numPr>
          <w:ilvl w:val="0"/>
          <w:numId w:val="2"/>
        </w:numPr>
        <w:spacing w:after="200" w:line="276" w:lineRule="auto"/>
        <w:jc w:val="both"/>
        <w:rPr>
          <w:rFonts w:cs="Times New Roman"/>
          <w:b w:val="0"/>
          <w:sz w:val="24"/>
          <w:szCs w:val="24"/>
        </w:rPr>
      </w:pPr>
      <w:r>
        <w:rPr>
          <w:rFonts w:cs="Times New Roman"/>
          <w:b w:val="0"/>
          <w:sz w:val="24"/>
          <w:szCs w:val="24"/>
        </w:rPr>
        <w:t>Which of the ff economic system is democratic socialism and gov’ regulated economy?</w:t>
      </w:r>
    </w:p>
    <w:p w14:paraId="56F59C3C">
      <w:pPr>
        <w:pStyle w:val="8"/>
        <w:numPr>
          <w:ilvl w:val="1"/>
          <w:numId w:val="2"/>
        </w:numPr>
        <w:spacing w:line="276" w:lineRule="auto"/>
        <w:jc w:val="both"/>
        <w:rPr>
          <w:rFonts w:cs="Times New Roman"/>
          <w:b w:val="0"/>
          <w:sz w:val="24"/>
          <w:szCs w:val="24"/>
        </w:rPr>
      </w:pPr>
      <w:r>
        <w:rPr>
          <w:rFonts w:cs="Times New Roman"/>
          <w:b w:val="0"/>
          <w:sz w:val="24"/>
          <w:szCs w:val="24"/>
        </w:rPr>
        <w:t xml:space="preserve"> mixed economy                                                  C. command economy   </w:t>
      </w:r>
    </w:p>
    <w:p w14:paraId="537AE770">
      <w:pPr>
        <w:pStyle w:val="8"/>
        <w:numPr>
          <w:ilvl w:val="1"/>
          <w:numId w:val="2"/>
        </w:numPr>
        <w:spacing w:line="276" w:lineRule="auto"/>
        <w:jc w:val="both"/>
        <w:rPr>
          <w:rFonts w:cs="Times New Roman"/>
          <w:b w:val="0"/>
          <w:sz w:val="24"/>
          <w:szCs w:val="24"/>
        </w:rPr>
      </w:pPr>
      <w:r>
        <w:rPr>
          <w:rFonts w:cs="Times New Roman"/>
          <w:b w:val="0"/>
          <w:sz w:val="24"/>
          <w:szCs w:val="24"/>
        </w:rPr>
        <w:t>. market economy   D developmental economy</w:t>
      </w:r>
    </w:p>
    <w:p w14:paraId="060B0B47">
      <w:pPr>
        <w:pStyle w:val="8"/>
        <w:numPr>
          <w:ilvl w:val="0"/>
          <w:numId w:val="2"/>
        </w:numPr>
        <w:spacing w:after="200" w:line="276" w:lineRule="auto"/>
        <w:jc w:val="both"/>
        <w:rPr>
          <w:rFonts w:cs="Times New Roman"/>
          <w:b w:val="0"/>
          <w:sz w:val="24"/>
          <w:szCs w:val="24"/>
        </w:rPr>
      </w:pPr>
      <w:r>
        <w:rPr>
          <w:rFonts w:eastAsia="Calibri" w:cs="Times New Roman"/>
          <w:b w:val="0"/>
          <w:sz w:val="24"/>
          <w:szCs w:val="24"/>
        </w:rPr>
        <w:t xml:space="preserve">One of the following is not the criteria that help as to decide certain occupation as a profession? </w:t>
      </w:r>
    </w:p>
    <w:p w14:paraId="7FB647E2">
      <w:pPr>
        <w:pStyle w:val="8"/>
        <w:numPr>
          <w:ilvl w:val="1"/>
          <w:numId w:val="2"/>
        </w:numPr>
        <w:spacing w:after="200" w:line="276" w:lineRule="auto"/>
        <w:jc w:val="both"/>
        <w:rPr>
          <w:rFonts w:cs="Times New Roman"/>
          <w:b w:val="0"/>
          <w:sz w:val="24"/>
          <w:szCs w:val="24"/>
        </w:rPr>
      </w:pPr>
      <w:r>
        <w:rPr>
          <w:rFonts w:eastAsia="Calibri" w:cs="Times New Roman"/>
          <w:b w:val="0"/>
          <w:sz w:val="24"/>
          <w:szCs w:val="24"/>
        </w:rPr>
        <w:t xml:space="preserve">Freedom of practice       B. Legal recognition           C. Sex            D. Code of ethics </w:t>
      </w:r>
    </w:p>
    <w:p w14:paraId="0E5F9EAB">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Which one of the following is false about Professionals? </w:t>
      </w:r>
    </w:p>
    <w:p w14:paraId="7BC00E1A">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Deliberate decision   B. Unelaborate choice   C. Take reasonable care   D. All </w:t>
      </w:r>
    </w:p>
    <w:p w14:paraId="0E8C7376">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Which one of the following is not the professional ethics of teachers; </w:t>
      </w:r>
    </w:p>
    <w:p w14:paraId="591F5086">
      <w:pPr>
        <w:pStyle w:val="8"/>
        <w:numPr>
          <w:ilvl w:val="1"/>
          <w:numId w:val="2"/>
        </w:numPr>
        <w:spacing w:line="276" w:lineRule="auto"/>
        <w:jc w:val="both"/>
        <w:rPr>
          <w:rFonts w:cs="Times New Roman"/>
          <w:b w:val="0"/>
          <w:sz w:val="24"/>
          <w:szCs w:val="24"/>
        </w:rPr>
      </w:pPr>
      <w:r>
        <w:rPr>
          <w:rFonts w:cs="Times New Roman"/>
          <w:b w:val="0"/>
          <w:sz w:val="24"/>
          <w:szCs w:val="24"/>
        </w:rPr>
        <w:t xml:space="preserve">Honesty        B. Reliability                C. Collegiality             D. Self-deception </w:t>
      </w:r>
    </w:p>
    <w:p w14:paraId="0DCAA17B">
      <w:pPr>
        <w:pStyle w:val="8"/>
        <w:numPr>
          <w:ilvl w:val="0"/>
          <w:numId w:val="2"/>
        </w:numPr>
        <w:spacing w:line="276" w:lineRule="auto"/>
        <w:jc w:val="both"/>
        <w:rPr>
          <w:rFonts w:cs="Times New Roman"/>
          <w:b w:val="0"/>
          <w:sz w:val="24"/>
          <w:szCs w:val="24"/>
        </w:rPr>
      </w:pPr>
      <w:r>
        <w:rPr>
          <w:rFonts w:cs="Times New Roman"/>
          <w:b w:val="0"/>
          <w:sz w:val="24"/>
          <w:szCs w:val="24"/>
        </w:rPr>
        <w:t>Which one of the following is wrong about individual</w:t>
      </w:r>
      <w:r>
        <w:rPr>
          <w:rFonts w:cs="Times New Roman"/>
          <w:b w:val="0"/>
          <w:sz w:val="24"/>
          <w:szCs w:val="24"/>
          <w:shd w:val="clear" w:color="auto" w:fill="FFFFFF"/>
        </w:rPr>
        <w:t xml:space="preserve"> responsibility?</w:t>
      </w:r>
    </w:p>
    <w:p w14:paraId="602BBBE8">
      <w:pPr>
        <w:pStyle w:val="8"/>
        <w:numPr>
          <w:ilvl w:val="1"/>
          <w:numId w:val="2"/>
        </w:numPr>
        <w:spacing w:after="200" w:line="276" w:lineRule="auto"/>
        <w:jc w:val="both"/>
        <w:rPr>
          <w:rFonts w:cs="Times New Roman"/>
          <w:b w:val="0"/>
          <w:sz w:val="24"/>
          <w:szCs w:val="24"/>
        </w:rPr>
      </w:pPr>
      <w:r>
        <w:rPr>
          <w:rFonts w:cs="Times New Roman"/>
          <w:b w:val="0"/>
          <w:sz w:val="24"/>
          <w:szCs w:val="24"/>
          <w:shd w:val="clear" w:color="auto" w:fill="FFFFFF"/>
        </w:rPr>
        <w:t>Taking responsibility for your actions C. Working on your own skill development</w:t>
      </w:r>
    </w:p>
    <w:p w14:paraId="035DE990">
      <w:pPr>
        <w:pStyle w:val="8"/>
        <w:numPr>
          <w:ilvl w:val="1"/>
          <w:numId w:val="2"/>
        </w:numPr>
        <w:spacing w:after="200" w:line="276" w:lineRule="auto"/>
        <w:jc w:val="both"/>
        <w:rPr>
          <w:rFonts w:cs="Times New Roman"/>
          <w:b w:val="0"/>
          <w:sz w:val="24"/>
          <w:szCs w:val="24"/>
        </w:rPr>
      </w:pPr>
      <w:r>
        <w:rPr>
          <w:rFonts w:cs="Times New Roman"/>
          <w:b w:val="0"/>
          <w:sz w:val="24"/>
          <w:szCs w:val="24"/>
          <w:shd w:val="clear" w:color="auto" w:fill="FFFFFF"/>
        </w:rPr>
        <w:t xml:space="preserve">Accepting the consequences and impact  D. Blaming others for one’s own failure </w:t>
      </w:r>
    </w:p>
    <w:p w14:paraId="05924F18">
      <w:pPr>
        <w:pStyle w:val="8"/>
        <w:numPr>
          <w:ilvl w:val="0"/>
          <w:numId w:val="2"/>
        </w:numPr>
        <w:spacing w:after="200" w:line="276" w:lineRule="auto"/>
        <w:jc w:val="both"/>
        <w:rPr>
          <w:rFonts w:cs="Times New Roman"/>
          <w:b w:val="0"/>
          <w:sz w:val="24"/>
          <w:szCs w:val="24"/>
        </w:rPr>
      </w:pPr>
      <w:r>
        <w:rPr>
          <w:rFonts w:cs="Times New Roman"/>
          <w:b w:val="0"/>
          <w:sz w:val="24"/>
          <w:szCs w:val="24"/>
          <w:shd w:val="clear" w:color="auto" w:fill="FFFFFF"/>
        </w:rPr>
        <w:t xml:space="preserve">Which one of the following is not the professional virtue of teachers </w:t>
      </w:r>
    </w:p>
    <w:p w14:paraId="2910B58A">
      <w:pPr>
        <w:pStyle w:val="8"/>
        <w:numPr>
          <w:ilvl w:val="1"/>
          <w:numId w:val="2"/>
        </w:numPr>
        <w:spacing w:after="200" w:line="276" w:lineRule="auto"/>
        <w:jc w:val="both"/>
        <w:rPr>
          <w:rFonts w:cs="Times New Roman"/>
          <w:b w:val="0"/>
          <w:sz w:val="24"/>
          <w:szCs w:val="24"/>
        </w:rPr>
      </w:pPr>
      <w:r>
        <w:rPr>
          <w:rFonts w:cs="Times New Roman"/>
          <w:b w:val="0"/>
          <w:sz w:val="24"/>
          <w:szCs w:val="24"/>
          <w:shd w:val="clear" w:color="auto" w:fill="FFFFFF"/>
        </w:rPr>
        <w:t xml:space="preserve">Dishonesty                     B. Dignity                     C.  Love                    D. Civility </w:t>
      </w:r>
    </w:p>
    <w:p w14:paraId="2E563CE5">
      <w:pPr>
        <w:pStyle w:val="8"/>
        <w:numPr>
          <w:ilvl w:val="0"/>
          <w:numId w:val="2"/>
        </w:numPr>
        <w:spacing w:after="200" w:line="276" w:lineRule="auto"/>
        <w:jc w:val="both"/>
        <w:rPr>
          <w:rFonts w:cs="Times New Roman"/>
          <w:b w:val="0"/>
          <w:sz w:val="24"/>
          <w:szCs w:val="24"/>
        </w:rPr>
      </w:pPr>
      <w:r>
        <w:rPr>
          <w:rFonts w:cs="Times New Roman"/>
          <w:b w:val="0"/>
          <w:sz w:val="24"/>
          <w:szCs w:val="24"/>
        </w:rPr>
        <w:t>Which one of the following is the duty of teachers professional care</w:t>
      </w:r>
    </w:p>
    <w:p w14:paraId="77B66A7B">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Use of unsafe equipmentB. Preparation of lesson  C. Ignorance D. Negligence </w:t>
      </w:r>
    </w:p>
    <w:p w14:paraId="32CF70F8">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Which one of the following causes occurs in the relationships b/n cause-event and </w:t>
      </w:r>
      <w:r>
        <w:rPr>
          <w:rFonts w:cs="Times New Roman"/>
          <w:b w:val="0"/>
          <w:sz w:val="24"/>
          <w:szCs w:val="24"/>
        </w:rPr>
        <w:tab/>
      </w:r>
      <w:r>
        <w:rPr>
          <w:rFonts w:cs="Times New Roman"/>
          <w:b w:val="0"/>
          <w:sz w:val="24"/>
          <w:szCs w:val="24"/>
        </w:rPr>
        <w:t>effect-event.</w:t>
      </w:r>
    </w:p>
    <w:p w14:paraId="75DA4107">
      <w:pPr>
        <w:pStyle w:val="8"/>
        <w:numPr>
          <w:ilvl w:val="1"/>
          <w:numId w:val="2"/>
        </w:numPr>
        <w:spacing w:after="200" w:line="276" w:lineRule="auto"/>
        <w:jc w:val="both"/>
        <w:rPr>
          <w:rFonts w:cs="Times New Roman"/>
          <w:b w:val="0"/>
          <w:sz w:val="24"/>
          <w:szCs w:val="24"/>
        </w:rPr>
      </w:pPr>
      <w:r>
        <w:rPr>
          <w:rFonts w:cs="Times New Roman"/>
          <w:b w:val="0"/>
          <w:sz w:val="24"/>
          <w:szCs w:val="24"/>
        </w:rPr>
        <w:t>Agent causation  C. Root causation</w:t>
      </w:r>
    </w:p>
    <w:p w14:paraId="430B38B4">
      <w:pPr>
        <w:spacing w:after="200" w:line="276" w:lineRule="auto"/>
        <w:ind w:left="1080"/>
        <w:jc w:val="both"/>
        <w:rPr>
          <w:rFonts w:cs="Times New Roman"/>
          <w:b w:val="0"/>
          <w:sz w:val="24"/>
          <w:szCs w:val="24"/>
        </w:rPr>
      </w:pPr>
      <w:r>
        <w:rPr>
          <w:rFonts w:cs="Times New Roman"/>
          <w:b w:val="0"/>
          <w:sz w:val="24"/>
          <w:szCs w:val="24"/>
        </w:rPr>
        <w:t xml:space="preserve">B. Event causation        D. Immediate causation </w:t>
      </w:r>
    </w:p>
    <w:p w14:paraId="52500F27">
      <w:pPr>
        <w:pStyle w:val="8"/>
        <w:numPr>
          <w:ilvl w:val="0"/>
          <w:numId w:val="2"/>
        </w:numPr>
        <w:spacing w:after="200" w:line="276" w:lineRule="auto"/>
        <w:jc w:val="both"/>
        <w:rPr>
          <w:rFonts w:cs="Times New Roman"/>
          <w:b w:val="0"/>
          <w:sz w:val="24"/>
          <w:szCs w:val="24"/>
        </w:rPr>
      </w:pPr>
      <w:r>
        <w:rPr>
          <w:rFonts w:cs="Times New Roman"/>
          <w:b w:val="0"/>
          <w:sz w:val="24"/>
          <w:szCs w:val="24"/>
        </w:rPr>
        <w:t xml:space="preserve">A kind of dishonesty characterized by not keeping secret is; </w:t>
      </w:r>
    </w:p>
    <w:p w14:paraId="68A8E11F">
      <w:pPr>
        <w:pStyle w:val="8"/>
        <w:numPr>
          <w:ilvl w:val="1"/>
          <w:numId w:val="2"/>
        </w:numPr>
        <w:spacing w:after="200" w:line="276" w:lineRule="auto"/>
        <w:jc w:val="both"/>
        <w:rPr>
          <w:rFonts w:cs="Times New Roman"/>
          <w:b w:val="0"/>
          <w:sz w:val="24"/>
          <w:szCs w:val="24"/>
        </w:rPr>
      </w:pPr>
      <w:r>
        <w:rPr>
          <w:rFonts w:cs="Times New Roman"/>
          <w:b w:val="0"/>
          <w:sz w:val="24"/>
          <w:szCs w:val="24"/>
        </w:rPr>
        <w:t xml:space="preserve">Laying   B. Not seeking the truth   C. Lack of Confidentiality  D. Deliberate self-deception </w:t>
      </w:r>
    </w:p>
    <w:p w14:paraId="086EA607">
      <w:pPr>
        <w:pStyle w:val="8"/>
        <w:numPr>
          <w:ilvl w:val="0"/>
          <w:numId w:val="2"/>
        </w:numPr>
        <w:spacing w:after="200" w:line="276" w:lineRule="auto"/>
        <w:jc w:val="both"/>
        <w:rPr>
          <w:rFonts w:cs="Times New Roman"/>
          <w:b w:val="0"/>
          <w:i/>
          <w:sz w:val="24"/>
          <w:szCs w:val="24"/>
        </w:rPr>
      </w:pPr>
      <w:r>
        <w:rPr>
          <w:rFonts w:cs="Times New Roman"/>
          <w:b w:val="0"/>
          <w:sz w:val="24"/>
          <w:szCs w:val="24"/>
        </w:rPr>
        <w:t>Which one of the following academic dishonesty is related with students</w:t>
      </w:r>
      <w:r>
        <w:rPr>
          <w:rFonts w:cs="Times New Roman"/>
          <w:b w:val="0"/>
          <w:i/>
          <w:sz w:val="24"/>
          <w:szCs w:val="24"/>
        </w:rPr>
        <w:t xml:space="preserve">; </w:t>
      </w:r>
    </w:p>
    <w:p w14:paraId="651E811B">
      <w:pPr>
        <w:pStyle w:val="8"/>
        <w:numPr>
          <w:ilvl w:val="1"/>
          <w:numId w:val="2"/>
        </w:numPr>
        <w:spacing w:line="276" w:lineRule="auto"/>
        <w:jc w:val="both"/>
        <w:rPr>
          <w:rFonts w:cs="Times New Roman"/>
          <w:b w:val="0"/>
          <w:sz w:val="24"/>
          <w:szCs w:val="24"/>
        </w:rPr>
      </w:pPr>
      <w:r>
        <w:rPr>
          <w:rFonts w:cs="Times New Roman"/>
          <w:b w:val="0"/>
          <w:sz w:val="24"/>
          <w:szCs w:val="24"/>
        </w:rPr>
        <w:t xml:space="preserve">Fabrication  B. Cheating       C. Plagiarism        D. Academic misconduct  </w:t>
      </w:r>
    </w:p>
    <w:p w14:paraId="5F16CDF0">
      <w:pPr>
        <w:spacing w:after="200" w:line="276" w:lineRule="auto"/>
        <w:ind w:left="630"/>
        <w:jc w:val="both"/>
        <w:rPr>
          <w:rFonts w:cs="Times New Roman"/>
          <w:b w:val="0"/>
          <w:sz w:val="24"/>
          <w:szCs w:val="24"/>
        </w:rPr>
      </w:pPr>
      <w:r>
        <w:rPr>
          <w:rFonts w:cs="Times New Roman"/>
          <w:b w:val="0"/>
          <w:sz w:val="24"/>
          <w:szCs w:val="24"/>
        </w:rPr>
        <w:t>A divergence of interests between various groups of a society is known as;</w:t>
      </w:r>
    </w:p>
    <w:p w14:paraId="45DA2B26">
      <w:pPr>
        <w:pStyle w:val="8"/>
        <w:numPr>
          <w:ilvl w:val="1"/>
          <w:numId w:val="2"/>
        </w:numPr>
        <w:spacing w:line="276" w:lineRule="auto"/>
        <w:jc w:val="both"/>
        <w:rPr>
          <w:rFonts w:cs="Times New Roman"/>
          <w:b w:val="0"/>
          <w:sz w:val="24"/>
          <w:szCs w:val="24"/>
        </w:rPr>
      </w:pPr>
      <w:r>
        <w:rPr>
          <w:rFonts w:cs="Times New Roman"/>
          <w:b w:val="0"/>
          <w:sz w:val="24"/>
          <w:szCs w:val="24"/>
        </w:rPr>
        <w:t xml:space="preserve">Reasonable care          B. Conflict of interest        C. Limitation D. Trust   </w:t>
      </w:r>
    </w:p>
    <w:p w14:paraId="0E772EA7">
      <w:pPr>
        <w:pStyle w:val="8"/>
        <w:numPr>
          <w:ilvl w:val="0"/>
          <w:numId w:val="2"/>
        </w:numPr>
        <w:spacing w:line="276" w:lineRule="auto"/>
        <w:jc w:val="both"/>
        <w:rPr>
          <w:rFonts w:eastAsia="Times New Roman" w:cs="Times New Roman"/>
          <w:b w:val="0"/>
          <w:sz w:val="24"/>
          <w:szCs w:val="24"/>
        </w:rPr>
      </w:pPr>
      <w:r>
        <w:rPr>
          <w:rFonts w:eastAsia="Times New Roman" w:cs="Times New Roman"/>
          <w:b w:val="0"/>
          <w:sz w:val="24"/>
          <w:szCs w:val="24"/>
        </w:rPr>
        <w:t>The rights of individuals or groups can be restricted/limited on the basis of:</w:t>
      </w:r>
    </w:p>
    <w:p w14:paraId="1DE23E76">
      <w:pPr>
        <w:pStyle w:val="8"/>
        <w:numPr>
          <w:ilvl w:val="0"/>
          <w:numId w:val="78"/>
        </w:numPr>
        <w:spacing w:line="276" w:lineRule="auto"/>
        <w:jc w:val="both"/>
        <w:rPr>
          <w:rFonts w:eastAsia="Times New Roman" w:cs="Times New Roman"/>
          <w:b w:val="0"/>
          <w:sz w:val="24"/>
          <w:szCs w:val="24"/>
        </w:rPr>
      </w:pPr>
      <w:r>
        <w:rPr>
          <w:rFonts w:eastAsia="Times New Roman" w:cs="Times New Roman"/>
          <w:b w:val="0"/>
          <w:sz w:val="24"/>
          <w:szCs w:val="24"/>
        </w:rPr>
        <w:t>Protecting rights of privileged groups</w:t>
      </w:r>
    </w:p>
    <w:p w14:paraId="714C75D7">
      <w:pPr>
        <w:numPr>
          <w:ilvl w:val="0"/>
          <w:numId w:val="78"/>
        </w:numPr>
        <w:spacing w:line="276" w:lineRule="auto"/>
        <w:jc w:val="both"/>
        <w:rPr>
          <w:rFonts w:eastAsia="Times New Roman" w:cs="Times New Roman"/>
          <w:b w:val="0"/>
          <w:sz w:val="24"/>
          <w:szCs w:val="24"/>
        </w:rPr>
      </w:pPr>
      <w:r>
        <w:rPr>
          <w:rFonts w:eastAsia="Times New Roman" w:cs="Times New Roman"/>
          <w:b w:val="0"/>
          <w:sz w:val="24"/>
          <w:szCs w:val="24"/>
        </w:rPr>
        <w:t>Benefiting higher government officials</w:t>
      </w:r>
    </w:p>
    <w:p w14:paraId="364BCE9A">
      <w:pPr>
        <w:numPr>
          <w:ilvl w:val="0"/>
          <w:numId w:val="78"/>
        </w:numPr>
        <w:spacing w:line="276" w:lineRule="auto"/>
        <w:jc w:val="both"/>
        <w:rPr>
          <w:rFonts w:eastAsia="Times New Roman" w:cs="Times New Roman"/>
          <w:b w:val="0"/>
          <w:sz w:val="24"/>
          <w:szCs w:val="24"/>
        </w:rPr>
      </w:pPr>
      <w:r>
        <w:rPr>
          <w:rFonts w:eastAsia="Times New Roman" w:cs="Times New Roman"/>
          <w:b w:val="0"/>
          <w:sz w:val="24"/>
          <w:szCs w:val="24"/>
        </w:rPr>
        <w:t>Promoting common interest</w:t>
      </w:r>
    </w:p>
    <w:p w14:paraId="4FD314BC">
      <w:pPr>
        <w:numPr>
          <w:ilvl w:val="0"/>
          <w:numId w:val="78"/>
        </w:numPr>
        <w:spacing w:line="276" w:lineRule="auto"/>
        <w:jc w:val="both"/>
        <w:rPr>
          <w:rFonts w:eastAsia="Times New Roman" w:cs="Times New Roman"/>
          <w:b w:val="0"/>
          <w:sz w:val="24"/>
          <w:szCs w:val="24"/>
        </w:rPr>
      </w:pPr>
      <w:r>
        <w:rPr>
          <w:rFonts w:eastAsia="Times New Roman" w:cs="Times New Roman"/>
          <w:b w:val="0"/>
          <w:sz w:val="24"/>
          <w:szCs w:val="24"/>
        </w:rPr>
        <w:t xml:space="preserve">Distressing the rights of minorities  </w:t>
      </w:r>
    </w:p>
    <w:p w14:paraId="3FB4D87A">
      <w:pPr>
        <w:pStyle w:val="8"/>
        <w:numPr>
          <w:ilvl w:val="0"/>
          <w:numId w:val="2"/>
        </w:numPr>
        <w:spacing w:line="276" w:lineRule="auto"/>
        <w:jc w:val="both"/>
        <w:rPr>
          <w:rFonts w:eastAsia="Times New Roman" w:cs="Times New Roman"/>
          <w:b w:val="0"/>
          <w:sz w:val="24"/>
          <w:szCs w:val="24"/>
        </w:rPr>
      </w:pPr>
      <w:r>
        <w:rPr>
          <w:rFonts w:eastAsia="Times New Roman" w:cs="Times New Roman"/>
          <w:b w:val="0"/>
          <w:sz w:val="24"/>
          <w:szCs w:val="24"/>
        </w:rPr>
        <w:t>From the following which right can guarantee spiritual development of human right</w:t>
      </w:r>
    </w:p>
    <w:p w14:paraId="1B506942">
      <w:pPr>
        <w:pStyle w:val="8"/>
        <w:numPr>
          <w:ilvl w:val="0"/>
          <w:numId w:val="79"/>
        </w:numPr>
        <w:spacing w:line="276" w:lineRule="auto"/>
        <w:jc w:val="both"/>
        <w:rPr>
          <w:rFonts w:eastAsia="Times New Roman" w:cs="Times New Roman"/>
          <w:b w:val="0"/>
          <w:sz w:val="24"/>
          <w:szCs w:val="24"/>
        </w:rPr>
      </w:pPr>
      <w:r>
        <w:rPr>
          <w:rFonts w:eastAsia="Times New Roman" w:cs="Times New Roman"/>
          <w:b w:val="0"/>
          <w:sz w:val="24"/>
          <w:szCs w:val="24"/>
        </w:rPr>
        <w:t xml:space="preserve">Social and economic right C. Cultural right </w:t>
      </w:r>
    </w:p>
    <w:p w14:paraId="79B3131A">
      <w:pPr>
        <w:pStyle w:val="8"/>
        <w:numPr>
          <w:ilvl w:val="0"/>
          <w:numId w:val="79"/>
        </w:numPr>
        <w:spacing w:line="276" w:lineRule="auto"/>
        <w:jc w:val="both"/>
        <w:rPr>
          <w:rFonts w:eastAsia="Times New Roman" w:cs="Times New Roman"/>
          <w:b w:val="0"/>
          <w:sz w:val="24"/>
          <w:szCs w:val="24"/>
        </w:rPr>
      </w:pPr>
      <w:r>
        <w:rPr>
          <w:rFonts w:eastAsia="Times New Roman" w:cs="Times New Roman"/>
          <w:b w:val="0"/>
          <w:sz w:val="24"/>
          <w:szCs w:val="24"/>
        </w:rPr>
        <w:t>Personal( civil)right                                       D. Political right</w:t>
      </w:r>
    </w:p>
    <w:p w14:paraId="5831EA6D">
      <w:pPr>
        <w:pStyle w:val="8"/>
        <w:numPr>
          <w:ilvl w:val="0"/>
          <w:numId w:val="2"/>
        </w:numPr>
        <w:spacing w:line="276" w:lineRule="auto"/>
        <w:jc w:val="both"/>
        <w:rPr>
          <w:rFonts w:eastAsia="Times New Roman" w:cs="Times New Roman"/>
          <w:b w:val="0"/>
          <w:sz w:val="24"/>
          <w:szCs w:val="24"/>
        </w:rPr>
      </w:pPr>
      <w:r>
        <w:rPr>
          <w:rFonts w:eastAsia="Times New Roman" w:cs="Times New Roman"/>
          <w:b w:val="0"/>
          <w:sz w:val="24"/>
          <w:szCs w:val="24"/>
        </w:rPr>
        <w:t>One of the following is modern document that contributed for development of human rights</w:t>
      </w:r>
    </w:p>
    <w:p w14:paraId="48BE84E4">
      <w:pPr>
        <w:spacing w:line="276" w:lineRule="auto"/>
        <w:ind w:left="420"/>
        <w:jc w:val="both"/>
        <w:rPr>
          <w:rFonts w:eastAsia="Times New Roman" w:cs="Times New Roman"/>
          <w:b w:val="0"/>
          <w:sz w:val="24"/>
          <w:szCs w:val="24"/>
        </w:rPr>
      </w:pPr>
      <w:r>
        <w:rPr>
          <w:rFonts w:eastAsia="Times New Roman" w:cs="Times New Roman"/>
          <w:b w:val="0"/>
          <w:sz w:val="24"/>
          <w:szCs w:val="24"/>
        </w:rPr>
        <w:t xml:space="preserve"> A. The Edicts AshokaB. The British Bill of Rights</w:t>
      </w:r>
    </w:p>
    <w:p w14:paraId="51BE7CA5">
      <w:pPr>
        <w:spacing w:line="276" w:lineRule="auto"/>
        <w:ind w:left="420"/>
        <w:jc w:val="both"/>
        <w:rPr>
          <w:rFonts w:eastAsia="Times New Roman" w:cs="Times New Roman"/>
          <w:b w:val="0"/>
          <w:sz w:val="24"/>
          <w:szCs w:val="24"/>
        </w:rPr>
      </w:pPr>
      <w:r>
        <w:rPr>
          <w:rFonts w:eastAsia="Times New Roman" w:cs="Times New Roman"/>
          <w:b w:val="0"/>
          <w:sz w:val="24"/>
          <w:szCs w:val="24"/>
        </w:rPr>
        <w:t xml:space="preserve">  C. The constitution of Medina      D. The Cyrus cylinder               </w:t>
      </w:r>
    </w:p>
    <w:p w14:paraId="1624195D">
      <w:pPr>
        <w:pStyle w:val="8"/>
        <w:numPr>
          <w:ilvl w:val="0"/>
          <w:numId w:val="2"/>
        </w:numPr>
        <w:spacing w:line="276" w:lineRule="auto"/>
        <w:jc w:val="both"/>
        <w:rPr>
          <w:rFonts w:eastAsia="Times New Roman" w:cs="Times New Roman"/>
          <w:b w:val="0"/>
          <w:sz w:val="24"/>
          <w:szCs w:val="24"/>
        </w:rPr>
      </w:pPr>
      <w:r>
        <w:rPr>
          <w:rFonts w:eastAsia="Times New Roman" w:cs="Times New Roman"/>
          <w:b w:val="0"/>
          <w:sz w:val="24"/>
          <w:szCs w:val="24"/>
        </w:rPr>
        <w:t>“One must do on to others as one would be treated him/herself”. What is the implication of   this quotation on rational for protection of human rights</w:t>
      </w:r>
    </w:p>
    <w:p w14:paraId="499BC776">
      <w:pPr>
        <w:spacing w:line="276" w:lineRule="auto"/>
        <w:ind w:left="420"/>
        <w:jc w:val="both"/>
        <w:rPr>
          <w:rFonts w:eastAsia="Times New Roman" w:cs="Times New Roman"/>
          <w:b w:val="0"/>
          <w:sz w:val="24"/>
          <w:szCs w:val="24"/>
        </w:rPr>
      </w:pPr>
      <w:r>
        <w:rPr>
          <w:rFonts w:eastAsia="Times New Roman" w:cs="Times New Roman"/>
          <w:b w:val="0"/>
          <w:sz w:val="24"/>
          <w:szCs w:val="24"/>
        </w:rPr>
        <w:t xml:space="preserve">A. Protection of one’s right is unrelated to one’s action towards others </w:t>
      </w:r>
    </w:p>
    <w:p w14:paraId="4CF1124D">
      <w:pPr>
        <w:spacing w:line="276" w:lineRule="auto"/>
        <w:ind w:left="420"/>
        <w:jc w:val="both"/>
        <w:rPr>
          <w:rFonts w:eastAsia="Times New Roman" w:cs="Times New Roman"/>
          <w:b w:val="0"/>
          <w:sz w:val="24"/>
          <w:szCs w:val="24"/>
        </w:rPr>
      </w:pPr>
      <w:r>
        <w:rPr>
          <w:rFonts w:eastAsia="Times New Roman" w:cs="Times New Roman"/>
          <w:b w:val="0"/>
          <w:sz w:val="24"/>
          <w:szCs w:val="24"/>
        </w:rPr>
        <w:t>B. Reciprocal recognition and respect of rights ensures the protection of one’s own right</w:t>
      </w:r>
    </w:p>
    <w:p w14:paraId="0D9EE334">
      <w:pPr>
        <w:spacing w:line="276" w:lineRule="auto"/>
        <w:ind w:left="420"/>
        <w:jc w:val="both"/>
        <w:rPr>
          <w:rFonts w:eastAsia="Times New Roman" w:cs="Times New Roman"/>
          <w:b w:val="0"/>
          <w:sz w:val="24"/>
          <w:szCs w:val="24"/>
        </w:rPr>
      </w:pPr>
      <w:r>
        <w:rPr>
          <w:rFonts w:eastAsia="Times New Roman" w:cs="Times New Roman"/>
          <w:b w:val="0"/>
          <w:sz w:val="24"/>
          <w:szCs w:val="24"/>
        </w:rPr>
        <w:t>C. Ones right is protected naturally regardless of one’s action on others</w:t>
      </w:r>
    </w:p>
    <w:p w14:paraId="4C04B166">
      <w:pPr>
        <w:spacing w:line="276" w:lineRule="auto"/>
        <w:ind w:left="420"/>
        <w:jc w:val="both"/>
        <w:rPr>
          <w:rFonts w:eastAsia="Times New Roman" w:cs="Times New Roman"/>
          <w:b w:val="0"/>
          <w:sz w:val="24"/>
          <w:szCs w:val="24"/>
        </w:rPr>
      </w:pPr>
      <w:r>
        <w:rPr>
          <w:rFonts w:eastAsia="Times New Roman" w:cs="Times New Roman"/>
          <w:b w:val="0"/>
          <w:sz w:val="24"/>
          <w:szCs w:val="24"/>
        </w:rPr>
        <w:t>D. protection for ones right is guaranteed by exclusively benefits oneslves</w:t>
      </w:r>
    </w:p>
    <w:p w14:paraId="07E1EF1D">
      <w:pPr>
        <w:spacing w:line="276" w:lineRule="auto"/>
        <w:ind w:left="420"/>
        <w:jc w:val="both"/>
        <w:rPr>
          <w:rFonts w:eastAsia="Times New Roman" w:cs="Times New Roman"/>
          <w:b w:val="0"/>
          <w:sz w:val="24"/>
          <w:szCs w:val="24"/>
        </w:rPr>
      </w:pPr>
      <w:r>
        <w:rPr>
          <w:rFonts w:eastAsia="Times New Roman" w:cs="Times New Roman"/>
          <w:b w:val="0"/>
          <w:sz w:val="24"/>
          <w:szCs w:val="24"/>
        </w:rPr>
        <w:t>177. Which one of the following is not belong to International Bill of Human Rights?</w:t>
      </w:r>
    </w:p>
    <w:p w14:paraId="17C8EA1C">
      <w:pPr>
        <w:spacing w:line="276" w:lineRule="auto"/>
        <w:jc w:val="both"/>
        <w:rPr>
          <w:rFonts w:eastAsia="Times New Roman" w:cs="Times New Roman"/>
          <w:b w:val="0"/>
          <w:sz w:val="24"/>
          <w:szCs w:val="24"/>
        </w:rPr>
      </w:pPr>
      <w:r>
        <w:rPr>
          <w:rFonts w:eastAsia="Times New Roman" w:cs="Times New Roman"/>
          <w:b w:val="0"/>
          <w:sz w:val="24"/>
          <w:szCs w:val="24"/>
        </w:rPr>
        <w:t xml:space="preserve">              A. UDHR             B. UNO               C. ICCPR             D. ICESCR.</w:t>
      </w:r>
    </w:p>
    <w:p w14:paraId="229C837F">
      <w:pPr>
        <w:spacing w:line="276" w:lineRule="auto"/>
        <w:jc w:val="both"/>
        <w:rPr>
          <w:rFonts w:eastAsia="Times New Roman" w:cs="Times New Roman"/>
          <w:b w:val="0"/>
          <w:sz w:val="24"/>
          <w:szCs w:val="24"/>
        </w:rPr>
      </w:pPr>
      <w:r>
        <w:rPr>
          <w:rFonts w:eastAsia="Times New Roman" w:cs="Times New Roman"/>
          <w:b w:val="0"/>
          <w:sz w:val="24"/>
          <w:szCs w:val="24"/>
        </w:rPr>
        <w:t xml:space="preserve">168.   One of the following scholars is advocator of natural rights </w:t>
      </w:r>
    </w:p>
    <w:p w14:paraId="2DF8D478">
      <w:pPr>
        <w:spacing w:line="276" w:lineRule="auto"/>
        <w:ind w:left="420"/>
        <w:jc w:val="both"/>
        <w:rPr>
          <w:rFonts w:eastAsia="Times New Roman" w:cs="Times New Roman"/>
          <w:b w:val="0"/>
          <w:sz w:val="24"/>
          <w:szCs w:val="24"/>
        </w:rPr>
      </w:pPr>
      <w:r>
        <w:rPr>
          <w:rFonts w:eastAsia="Times New Roman" w:cs="Times New Roman"/>
          <w:b w:val="0"/>
          <w:sz w:val="24"/>
          <w:szCs w:val="24"/>
        </w:rPr>
        <w:t xml:space="preserve">  A. Jean Jacques Rousseau                   B. Thomas Hobbes</w:t>
      </w:r>
    </w:p>
    <w:p w14:paraId="70E4B6A0">
      <w:pPr>
        <w:tabs>
          <w:tab w:val="center" w:pos="4530"/>
        </w:tabs>
        <w:spacing w:line="276" w:lineRule="auto"/>
        <w:ind w:left="420"/>
        <w:jc w:val="both"/>
        <w:rPr>
          <w:rFonts w:eastAsia="Times New Roman" w:cs="Times New Roman"/>
          <w:b w:val="0"/>
          <w:sz w:val="24"/>
          <w:szCs w:val="24"/>
        </w:rPr>
      </w:pPr>
      <w:r>
        <w:rPr>
          <w:rFonts w:eastAsia="Times New Roman" w:cs="Times New Roman"/>
          <w:b w:val="0"/>
          <w:sz w:val="24"/>
          <w:szCs w:val="24"/>
        </w:rPr>
        <w:t xml:space="preserve">  C. Jon Locke                                      D. Montesquieu  </w:t>
      </w:r>
    </w:p>
    <w:p w14:paraId="7452219E">
      <w:pPr>
        <w:tabs>
          <w:tab w:val="center" w:pos="4530"/>
        </w:tabs>
        <w:spacing w:line="276" w:lineRule="auto"/>
        <w:ind w:left="420"/>
        <w:jc w:val="both"/>
        <w:rPr>
          <w:rFonts w:eastAsia="Times New Roman" w:cs="Times New Roman"/>
          <w:b w:val="0"/>
          <w:sz w:val="24"/>
          <w:szCs w:val="24"/>
        </w:rPr>
      </w:pPr>
    </w:p>
    <w:p w14:paraId="6DC7165F">
      <w:pPr>
        <w:tabs>
          <w:tab w:val="center" w:pos="4530"/>
        </w:tabs>
        <w:spacing w:line="276" w:lineRule="auto"/>
        <w:ind w:left="420"/>
        <w:jc w:val="both"/>
        <w:rPr>
          <w:rFonts w:eastAsia="Times New Roman" w:cs="Times New Roman"/>
          <w:b w:val="0"/>
          <w:sz w:val="24"/>
          <w:szCs w:val="24"/>
        </w:rPr>
      </w:pPr>
    </w:p>
    <w:p w14:paraId="0BE53238">
      <w:pPr>
        <w:tabs>
          <w:tab w:val="center" w:pos="4530"/>
        </w:tabs>
        <w:spacing w:line="276" w:lineRule="auto"/>
        <w:ind w:left="420"/>
        <w:jc w:val="both"/>
        <w:rPr>
          <w:rFonts w:eastAsia="Times New Roman" w:cs="Times New Roman"/>
          <w:b w:val="0"/>
          <w:sz w:val="24"/>
          <w:szCs w:val="24"/>
        </w:rPr>
      </w:pPr>
    </w:p>
    <w:p w14:paraId="5AFBBA28">
      <w:pPr>
        <w:tabs>
          <w:tab w:val="center" w:pos="4530"/>
        </w:tabs>
        <w:spacing w:line="276" w:lineRule="auto"/>
        <w:ind w:left="420"/>
        <w:jc w:val="both"/>
        <w:rPr>
          <w:rFonts w:eastAsia="Times New Roman" w:cs="Times New Roman"/>
          <w:b w:val="0"/>
          <w:sz w:val="24"/>
          <w:szCs w:val="24"/>
        </w:rPr>
      </w:pPr>
    </w:p>
    <w:p w14:paraId="5F51666E">
      <w:pPr>
        <w:spacing w:line="276" w:lineRule="auto"/>
        <w:jc w:val="both"/>
        <w:rPr>
          <w:rFonts w:eastAsia="Times New Roman" w:cs="Times New Roman"/>
          <w:b w:val="0"/>
          <w:sz w:val="24"/>
          <w:szCs w:val="24"/>
        </w:rPr>
      </w:pPr>
      <w:r>
        <w:rPr>
          <w:rFonts w:eastAsia="Times New Roman" w:cs="Times New Roman"/>
          <w:b w:val="0"/>
          <w:sz w:val="24"/>
          <w:szCs w:val="24"/>
        </w:rPr>
        <w:t xml:space="preserve">169. Identify wrong statement about nature of civil and political rights </w:t>
      </w:r>
    </w:p>
    <w:p w14:paraId="777207C1">
      <w:pPr>
        <w:numPr>
          <w:ilvl w:val="0"/>
          <w:numId w:val="80"/>
        </w:numPr>
        <w:spacing w:line="276" w:lineRule="auto"/>
        <w:jc w:val="both"/>
        <w:rPr>
          <w:rFonts w:eastAsia="Times New Roman" w:cs="Times New Roman"/>
          <w:b w:val="0"/>
          <w:sz w:val="24"/>
          <w:szCs w:val="24"/>
        </w:rPr>
      </w:pPr>
      <w:r>
        <w:rPr>
          <w:rFonts w:eastAsia="Times New Roman" w:cs="Times New Roman"/>
          <w:b w:val="0"/>
          <w:sz w:val="24"/>
          <w:szCs w:val="24"/>
        </w:rPr>
        <w:t>They can be immediately provided if the state decides to do so</w:t>
      </w:r>
    </w:p>
    <w:p w14:paraId="58AE432D">
      <w:pPr>
        <w:numPr>
          <w:ilvl w:val="0"/>
          <w:numId w:val="80"/>
        </w:numPr>
        <w:spacing w:line="276" w:lineRule="auto"/>
        <w:jc w:val="both"/>
        <w:rPr>
          <w:rFonts w:eastAsia="Times New Roman" w:cs="Times New Roman"/>
          <w:b w:val="0"/>
          <w:sz w:val="24"/>
          <w:szCs w:val="24"/>
        </w:rPr>
      </w:pPr>
      <w:r>
        <w:rPr>
          <w:rFonts w:eastAsia="Times New Roman" w:cs="Times New Roman"/>
          <w:b w:val="0"/>
          <w:sz w:val="24"/>
          <w:szCs w:val="24"/>
        </w:rPr>
        <w:t xml:space="preserve">They depend on readiness of individuals to use it </w:t>
      </w:r>
    </w:p>
    <w:p w14:paraId="55013FC3">
      <w:pPr>
        <w:numPr>
          <w:ilvl w:val="0"/>
          <w:numId w:val="80"/>
        </w:numPr>
        <w:spacing w:line="276" w:lineRule="auto"/>
        <w:jc w:val="both"/>
        <w:rPr>
          <w:rFonts w:eastAsia="Times New Roman" w:cs="Times New Roman"/>
          <w:b w:val="0"/>
          <w:sz w:val="24"/>
          <w:szCs w:val="24"/>
        </w:rPr>
      </w:pPr>
      <w:r>
        <w:rPr>
          <w:rFonts w:eastAsia="Times New Roman" w:cs="Times New Roman"/>
          <w:b w:val="0"/>
          <w:sz w:val="24"/>
          <w:szCs w:val="24"/>
        </w:rPr>
        <w:t>They are expensive and difficult to provide</w:t>
      </w:r>
    </w:p>
    <w:p w14:paraId="7306FBDD">
      <w:pPr>
        <w:numPr>
          <w:ilvl w:val="0"/>
          <w:numId w:val="80"/>
        </w:numPr>
        <w:spacing w:line="276" w:lineRule="auto"/>
        <w:jc w:val="both"/>
        <w:rPr>
          <w:rFonts w:eastAsia="Times New Roman" w:cs="Times New Roman"/>
          <w:b w:val="0"/>
          <w:sz w:val="24"/>
          <w:szCs w:val="24"/>
        </w:rPr>
      </w:pPr>
      <w:r>
        <w:rPr>
          <w:rFonts w:eastAsia="Times New Roman" w:cs="Times New Roman"/>
          <w:b w:val="0"/>
          <w:sz w:val="24"/>
          <w:szCs w:val="24"/>
        </w:rPr>
        <w:t xml:space="preserve">They can be applied with minimal cost </w:t>
      </w:r>
    </w:p>
    <w:p w14:paraId="277D61DE">
      <w:pPr>
        <w:spacing w:line="276" w:lineRule="auto"/>
        <w:jc w:val="both"/>
        <w:rPr>
          <w:rFonts w:eastAsia="Times New Roman" w:cs="Times New Roman"/>
          <w:b w:val="0"/>
          <w:sz w:val="24"/>
          <w:szCs w:val="24"/>
        </w:rPr>
      </w:pPr>
      <w:r>
        <w:rPr>
          <w:rFonts w:eastAsia="Times New Roman" w:cs="Times New Roman"/>
          <w:b w:val="0"/>
          <w:sz w:val="24"/>
          <w:szCs w:val="24"/>
        </w:rPr>
        <w:t>170. Economic, social and cultural right refers to:-</w:t>
      </w:r>
    </w:p>
    <w:p w14:paraId="6F25AB0C">
      <w:pPr>
        <w:pStyle w:val="8"/>
        <w:numPr>
          <w:ilvl w:val="0"/>
          <w:numId w:val="81"/>
        </w:numPr>
        <w:spacing w:line="276" w:lineRule="auto"/>
        <w:jc w:val="both"/>
        <w:rPr>
          <w:rFonts w:eastAsia="Times New Roman" w:cs="Times New Roman"/>
          <w:b w:val="0"/>
          <w:sz w:val="24"/>
          <w:szCs w:val="24"/>
        </w:rPr>
      </w:pPr>
      <w:r>
        <w:rPr>
          <w:rFonts w:eastAsia="Times New Roman" w:cs="Times New Roman"/>
          <w:b w:val="0"/>
          <w:sz w:val="24"/>
          <w:szCs w:val="24"/>
        </w:rPr>
        <w:t xml:space="preserve">They are  result of the democratic revolutions </w:t>
      </w:r>
    </w:p>
    <w:p w14:paraId="40493207">
      <w:pPr>
        <w:pStyle w:val="8"/>
        <w:numPr>
          <w:ilvl w:val="0"/>
          <w:numId w:val="81"/>
        </w:numPr>
        <w:spacing w:line="276" w:lineRule="auto"/>
        <w:jc w:val="both"/>
        <w:rPr>
          <w:rFonts w:cs="Times New Roman"/>
          <w:b w:val="0"/>
          <w:sz w:val="24"/>
          <w:szCs w:val="24"/>
        </w:rPr>
      </w:pPr>
      <w:r>
        <w:rPr>
          <w:rFonts w:eastAsia="Times New Roman" w:cs="Times New Roman"/>
          <w:b w:val="0"/>
          <w:sz w:val="24"/>
          <w:szCs w:val="24"/>
        </w:rPr>
        <w:t>They require positive state intervention</w:t>
      </w:r>
    </w:p>
    <w:p w14:paraId="6F0D1654">
      <w:pPr>
        <w:pStyle w:val="8"/>
        <w:numPr>
          <w:ilvl w:val="0"/>
          <w:numId w:val="81"/>
        </w:numPr>
        <w:spacing w:line="276" w:lineRule="auto"/>
        <w:jc w:val="both"/>
        <w:rPr>
          <w:rFonts w:eastAsia="Times New Roman" w:cs="Times New Roman"/>
          <w:b w:val="0"/>
          <w:sz w:val="24"/>
          <w:szCs w:val="24"/>
        </w:rPr>
      </w:pPr>
      <w:r>
        <w:rPr>
          <w:rFonts w:eastAsia="Times New Roman" w:cs="Times New Roman"/>
          <w:b w:val="0"/>
          <w:sz w:val="24"/>
          <w:szCs w:val="24"/>
        </w:rPr>
        <w:t>result of the fight for national sovereignty and decolonization</w:t>
      </w:r>
    </w:p>
    <w:p w14:paraId="39320649">
      <w:pPr>
        <w:pStyle w:val="8"/>
        <w:numPr>
          <w:ilvl w:val="0"/>
          <w:numId w:val="81"/>
        </w:numPr>
        <w:spacing w:line="276" w:lineRule="auto"/>
        <w:jc w:val="both"/>
        <w:rPr>
          <w:rFonts w:eastAsia="Times New Roman" w:cs="Times New Roman"/>
          <w:b w:val="0"/>
          <w:sz w:val="24"/>
          <w:szCs w:val="24"/>
          <w:highlight w:val="yellow"/>
        </w:rPr>
      </w:pPr>
      <w:r>
        <w:rPr>
          <w:rFonts w:eastAsia="Times New Roman" w:cs="Times New Roman"/>
          <w:b w:val="0"/>
          <w:sz w:val="24"/>
          <w:szCs w:val="24"/>
        </w:rPr>
        <w:t>They belong to a person from the moment of birth,</w:t>
      </w:r>
    </w:p>
    <w:p w14:paraId="37D8777F">
      <w:pPr>
        <w:spacing w:line="276" w:lineRule="auto"/>
        <w:jc w:val="both"/>
        <w:rPr>
          <w:rFonts w:cs="Times New Roman"/>
          <w:b w:val="0"/>
          <w:sz w:val="24"/>
          <w:szCs w:val="24"/>
        </w:rPr>
      </w:pPr>
      <w:r>
        <w:rPr>
          <w:rFonts w:eastAsia="Times New Roman" w:cs="Times New Roman"/>
          <w:b w:val="0"/>
          <w:sz w:val="24"/>
          <w:szCs w:val="24"/>
        </w:rPr>
        <w:t xml:space="preserve">171. Except the one, the rest are the </w:t>
      </w:r>
      <w:r>
        <w:rPr>
          <w:rFonts w:cs="Times New Roman"/>
          <w:b w:val="0"/>
          <w:sz w:val="24"/>
          <w:szCs w:val="24"/>
        </w:rPr>
        <w:t>general principle of convention on rights of children?</w:t>
      </w:r>
    </w:p>
    <w:p w14:paraId="7D11B842">
      <w:pPr>
        <w:pStyle w:val="8"/>
        <w:numPr>
          <w:ilvl w:val="0"/>
          <w:numId w:val="82"/>
        </w:numPr>
        <w:spacing w:after="200" w:line="276" w:lineRule="auto"/>
        <w:jc w:val="both"/>
        <w:rPr>
          <w:rFonts w:cs="Times New Roman"/>
          <w:b w:val="0"/>
          <w:sz w:val="24"/>
          <w:szCs w:val="24"/>
        </w:rPr>
      </w:pPr>
      <w:r>
        <w:rPr>
          <w:rFonts w:cs="Times New Roman"/>
          <w:b w:val="0"/>
          <w:sz w:val="24"/>
          <w:szCs w:val="24"/>
        </w:rPr>
        <w:t>full and equal value of children</w:t>
      </w:r>
    </w:p>
    <w:p w14:paraId="4B39818D">
      <w:pPr>
        <w:pStyle w:val="8"/>
        <w:numPr>
          <w:ilvl w:val="0"/>
          <w:numId w:val="82"/>
        </w:numPr>
        <w:spacing w:after="200" w:line="276" w:lineRule="auto"/>
        <w:jc w:val="both"/>
        <w:rPr>
          <w:rFonts w:cs="Times New Roman"/>
          <w:b w:val="0"/>
          <w:sz w:val="24"/>
          <w:szCs w:val="24"/>
        </w:rPr>
      </w:pPr>
      <w:r>
        <w:rPr>
          <w:rFonts w:cs="Times New Roman"/>
          <w:b w:val="0"/>
          <w:sz w:val="24"/>
          <w:szCs w:val="24"/>
        </w:rPr>
        <w:t xml:space="preserve">best interest of the Parents </w:t>
      </w:r>
    </w:p>
    <w:p w14:paraId="79F00408">
      <w:pPr>
        <w:pStyle w:val="8"/>
        <w:numPr>
          <w:ilvl w:val="0"/>
          <w:numId w:val="82"/>
        </w:numPr>
        <w:spacing w:after="200" w:line="276" w:lineRule="auto"/>
        <w:jc w:val="both"/>
        <w:rPr>
          <w:rFonts w:cs="Times New Roman"/>
          <w:b w:val="0"/>
          <w:sz w:val="24"/>
          <w:szCs w:val="24"/>
        </w:rPr>
      </w:pPr>
      <w:r>
        <w:rPr>
          <w:rFonts w:cs="Times New Roman"/>
          <w:b w:val="0"/>
          <w:sz w:val="24"/>
          <w:szCs w:val="24"/>
        </w:rPr>
        <w:t>Right to a right to life, survival and development</w:t>
      </w:r>
    </w:p>
    <w:p w14:paraId="4E0092E5">
      <w:pPr>
        <w:pStyle w:val="8"/>
        <w:numPr>
          <w:ilvl w:val="0"/>
          <w:numId w:val="82"/>
        </w:numPr>
        <w:spacing w:after="200" w:line="276" w:lineRule="auto"/>
        <w:jc w:val="both"/>
        <w:rPr>
          <w:rFonts w:cs="Times New Roman"/>
          <w:b w:val="0"/>
          <w:sz w:val="24"/>
          <w:szCs w:val="24"/>
        </w:rPr>
      </w:pPr>
      <w:r>
        <w:rPr>
          <w:rFonts w:cs="Times New Roman"/>
          <w:b w:val="0"/>
          <w:sz w:val="24"/>
          <w:szCs w:val="24"/>
        </w:rPr>
        <w:t>right to participate and express their views</w:t>
      </w:r>
    </w:p>
    <w:p w14:paraId="10FDAF4D">
      <w:pPr>
        <w:rPr>
          <w:rFonts w:cs="Times New Roman"/>
          <w:b w:val="0"/>
          <w:color w:val="000000"/>
          <w:sz w:val="24"/>
          <w:szCs w:val="24"/>
        </w:rPr>
      </w:pPr>
      <w:r>
        <w:rPr>
          <w:rFonts w:cs="Times New Roman"/>
          <w:b w:val="0"/>
          <w:color w:val="000000"/>
          <w:sz w:val="24"/>
          <w:szCs w:val="24"/>
        </w:rPr>
        <w:t xml:space="preserve">172. One of the ff is </w:t>
      </w:r>
      <w:r>
        <w:rPr>
          <w:rFonts w:cs="Times New Roman"/>
          <w:b w:val="0"/>
          <w:color w:val="000000"/>
          <w:sz w:val="24"/>
          <w:szCs w:val="24"/>
          <w:u w:val="single"/>
        </w:rPr>
        <w:t>not true</w:t>
      </w:r>
      <w:r>
        <w:rPr>
          <w:rFonts w:cs="Times New Roman"/>
          <w:b w:val="0"/>
          <w:color w:val="000000"/>
          <w:sz w:val="24"/>
          <w:szCs w:val="24"/>
        </w:rPr>
        <w:t xml:space="preserve"> about the common disciplinary rules that expected from worker in all professions?</w:t>
      </w:r>
    </w:p>
    <w:p w14:paraId="72F6548F">
      <w:pPr>
        <w:pStyle w:val="8"/>
        <w:numPr>
          <w:ilvl w:val="0"/>
          <w:numId w:val="14"/>
        </w:numPr>
        <w:spacing w:after="200" w:line="276" w:lineRule="auto"/>
        <w:rPr>
          <w:rFonts w:cs="Times New Roman"/>
          <w:b w:val="0"/>
          <w:color w:val="000000"/>
          <w:sz w:val="24"/>
          <w:szCs w:val="24"/>
        </w:rPr>
      </w:pPr>
      <w:r>
        <w:rPr>
          <w:rFonts w:cs="Times New Roman"/>
          <w:b w:val="0"/>
          <w:color w:val="000000"/>
          <w:sz w:val="24"/>
          <w:szCs w:val="24"/>
        </w:rPr>
        <w:t>Punctuality                                                     C. proper utilization of resource</w:t>
      </w:r>
    </w:p>
    <w:p w14:paraId="722044DB">
      <w:pPr>
        <w:pStyle w:val="8"/>
        <w:numPr>
          <w:ilvl w:val="0"/>
          <w:numId w:val="14"/>
        </w:numPr>
        <w:spacing w:after="200" w:line="276" w:lineRule="auto"/>
        <w:rPr>
          <w:rFonts w:cs="Times New Roman"/>
          <w:b w:val="0"/>
          <w:color w:val="000000"/>
          <w:sz w:val="24"/>
          <w:szCs w:val="24"/>
        </w:rPr>
      </w:pPr>
      <w:r>
        <w:rPr>
          <w:rFonts w:cs="Times New Roman"/>
          <w:b w:val="0"/>
          <w:color w:val="000000"/>
          <w:sz w:val="24"/>
          <w:szCs w:val="24"/>
        </w:rPr>
        <w:t>Distinction of  oneself from corruption         D. showing rent seeking behaviors</w:t>
      </w:r>
    </w:p>
    <w:p w14:paraId="31507BE6">
      <w:pPr>
        <w:spacing w:after="200" w:line="276" w:lineRule="auto"/>
        <w:rPr>
          <w:rFonts w:cs="Times New Roman"/>
          <w:b w:val="0"/>
          <w:color w:val="000000"/>
          <w:sz w:val="24"/>
          <w:szCs w:val="24"/>
        </w:rPr>
      </w:pPr>
      <w:r>
        <w:rPr>
          <w:rFonts w:cs="Times New Roman"/>
          <w:b w:val="0"/>
          <w:color w:val="000000"/>
          <w:sz w:val="24"/>
          <w:szCs w:val="24"/>
        </w:rPr>
        <w:t>173.  One of the ff is not part of civic virtues of citizen in one country?</w:t>
      </w:r>
    </w:p>
    <w:p w14:paraId="1232E34A">
      <w:pPr>
        <w:pStyle w:val="8"/>
        <w:numPr>
          <w:ilvl w:val="0"/>
          <w:numId w:val="83"/>
        </w:numPr>
        <w:spacing w:after="200" w:line="276" w:lineRule="auto"/>
        <w:rPr>
          <w:rFonts w:cs="Times New Roman"/>
          <w:b w:val="0"/>
          <w:color w:val="000000"/>
          <w:sz w:val="24"/>
          <w:szCs w:val="24"/>
        </w:rPr>
      </w:pPr>
      <w:r>
        <w:rPr>
          <w:rFonts w:cs="Times New Roman"/>
          <w:b w:val="0"/>
          <w:color w:val="000000"/>
          <w:sz w:val="24"/>
          <w:szCs w:val="24"/>
        </w:rPr>
        <w:t>Depending one’s right and performing one’s obligations</w:t>
      </w:r>
    </w:p>
    <w:p w14:paraId="2077A64F">
      <w:pPr>
        <w:pStyle w:val="8"/>
        <w:numPr>
          <w:ilvl w:val="0"/>
          <w:numId w:val="83"/>
        </w:numPr>
        <w:spacing w:after="200" w:line="276" w:lineRule="auto"/>
        <w:rPr>
          <w:rFonts w:cs="Times New Roman"/>
          <w:b w:val="0"/>
          <w:color w:val="000000"/>
          <w:sz w:val="24"/>
          <w:szCs w:val="24"/>
        </w:rPr>
      </w:pPr>
      <w:r>
        <w:rPr>
          <w:rFonts w:cs="Times New Roman"/>
          <w:b w:val="0"/>
          <w:color w:val="000000"/>
          <w:sz w:val="24"/>
          <w:szCs w:val="24"/>
        </w:rPr>
        <w:t>Refraining from the activity that harm the public</w:t>
      </w:r>
    </w:p>
    <w:p w14:paraId="56B49721">
      <w:pPr>
        <w:pStyle w:val="8"/>
        <w:numPr>
          <w:ilvl w:val="0"/>
          <w:numId w:val="83"/>
        </w:numPr>
        <w:spacing w:after="200" w:line="276" w:lineRule="auto"/>
        <w:rPr>
          <w:rFonts w:cs="Times New Roman"/>
          <w:b w:val="0"/>
          <w:color w:val="000000"/>
          <w:sz w:val="24"/>
          <w:szCs w:val="24"/>
        </w:rPr>
      </w:pPr>
      <w:r>
        <w:rPr>
          <w:rFonts w:cs="Times New Roman"/>
          <w:b w:val="0"/>
          <w:color w:val="000000"/>
          <w:sz w:val="24"/>
          <w:szCs w:val="24"/>
        </w:rPr>
        <w:t>Giving more importance and priority to individual right than that of group rights</w:t>
      </w:r>
    </w:p>
    <w:p w14:paraId="73E26910">
      <w:pPr>
        <w:pStyle w:val="8"/>
        <w:numPr>
          <w:ilvl w:val="0"/>
          <w:numId w:val="83"/>
        </w:numPr>
        <w:spacing w:after="200" w:line="276" w:lineRule="auto"/>
        <w:rPr>
          <w:rFonts w:cs="Times New Roman"/>
          <w:b w:val="0"/>
          <w:color w:val="000000"/>
          <w:sz w:val="24"/>
          <w:szCs w:val="24"/>
        </w:rPr>
      </w:pPr>
      <w:r>
        <w:rPr>
          <w:rFonts w:cs="Times New Roman"/>
          <w:b w:val="0"/>
          <w:color w:val="000000"/>
          <w:sz w:val="24"/>
          <w:szCs w:val="24"/>
        </w:rPr>
        <w:t>Respect the guiding rule and regulation of the state</w:t>
      </w:r>
    </w:p>
    <w:p w14:paraId="0CC1C7A0">
      <w:pPr>
        <w:rPr>
          <w:rFonts w:cs="Times New Roman"/>
          <w:b w:val="0"/>
          <w:color w:val="000000"/>
          <w:sz w:val="24"/>
          <w:szCs w:val="24"/>
        </w:rPr>
      </w:pPr>
      <w:r>
        <w:rPr>
          <w:rFonts w:cs="Times New Roman"/>
          <w:b w:val="0"/>
          <w:color w:val="000000"/>
          <w:sz w:val="24"/>
          <w:szCs w:val="24"/>
        </w:rPr>
        <w:t>174. The means and motive of our action determine the end result of our action. This theory is more advocated by--------?</w:t>
      </w:r>
    </w:p>
    <w:p w14:paraId="31417B81">
      <w:pPr>
        <w:pStyle w:val="8"/>
        <w:numPr>
          <w:ilvl w:val="0"/>
          <w:numId w:val="84"/>
        </w:numPr>
        <w:spacing w:after="200" w:line="276" w:lineRule="auto"/>
        <w:rPr>
          <w:rFonts w:cs="Times New Roman"/>
          <w:b w:val="0"/>
          <w:color w:val="000000"/>
          <w:sz w:val="24"/>
          <w:szCs w:val="24"/>
        </w:rPr>
      </w:pPr>
      <w:r>
        <w:rPr>
          <w:rFonts w:cs="Times New Roman"/>
          <w:b w:val="0"/>
          <w:color w:val="000000"/>
          <w:sz w:val="24"/>
          <w:szCs w:val="24"/>
        </w:rPr>
        <w:t>Teleological ethical thought                             C. Ethical relativism</w:t>
      </w:r>
    </w:p>
    <w:p w14:paraId="36A5469A">
      <w:pPr>
        <w:pStyle w:val="8"/>
        <w:numPr>
          <w:ilvl w:val="0"/>
          <w:numId w:val="84"/>
        </w:numPr>
        <w:spacing w:after="200" w:line="276" w:lineRule="auto"/>
        <w:rPr>
          <w:rFonts w:cs="Times New Roman"/>
          <w:b w:val="0"/>
          <w:color w:val="000000"/>
          <w:sz w:val="24"/>
          <w:szCs w:val="24"/>
        </w:rPr>
      </w:pPr>
      <w:r>
        <w:rPr>
          <w:rFonts w:cs="Times New Roman"/>
          <w:b w:val="0"/>
          <w:color w:val="000000"/>
          <w:sz w:val="24"/>
          <w:szCs w:val="24"/>
        </w:rPr>
        <w:t xml:space="preserve"> Deontological ethical thoughts                        D. utilitarianism</w:t>
      </w:r>
    </w:p>
    <w:p w14:paraId="099E9F49">
      <w:pPr>
        <w:jc w:val="both"/>
        <w:rPr>
          <w:rFonts w:cs="Times New Roman"/>
          <w:b w:val="0"/>
          <w:color w:val="000000"/>
          <w:sz w:val="24"/>
          <w:szCs w:val="24"/>
        </w:rPr>
      </w:pPr>
      <w:r>
        <w:rPr>
          <w:rFonts w:cs="Times New Roman"/>
          <w:b w:val="0"/>
          <w:sz w:val="24"/>
          <w:szCs w:val="24"/>
        </w:rPr>
        <w:t>175.“</w:t>
      </w:r>
      <w:r>
        <w:rPr>
          <w:rFonts w:cs="Times New Roman"/>
          <w:b w:val="0"/>
          <w:color w:val="000000"/>
          <w:sz w:val="24"/>
          <w:szCs w:val="24"/>
        </w:rPr>
        <w:t>Do not feel the harm and pain of other do the things that satisfyyou”. This principle is more advocated by---?</w:t>
      </w:r>
    </w:p>
    <w:p w14:paraId="56ED3175">
      <w:pPr>
        <w:pStyle w:val="8"/>
        <w:numPr>
          <w:ilvl w:val="0"/>
          <w:numId w:val="85"/>
        </w:numPr>
        <w:spacing w:after="200" w:line="276" w:lineRule="auto"/>
        <w:jc w:val="both"/>
        <w:rPr>
          <w:rFonts w:cs="Times New Roman"/>
          <w:b w:val="0"/>
          <w:color w:val="000000"/>
          <w:sz w:val="24"/>
          <w:szCs w:val="24"/>
        </w:rPr>
      </w:pPr>
      <w:r>
        <w:rPr>
          <w:rFonts w:cs="Times New Roman"/>
          <w:b w:val="0"/>
          <w:color w:val="000000"/>
          <w:sz w:val="24"/>
          <w:szCs w:val="24"/>
        </w:rPr>
        <w:t xml:space="preserve">Utilitarian                                                 C. Ethical egoism    </w:t>
      </w:r>
    </w:p>
    <w:p w14:paraId="4CBC2620">
      <w:pPr>
        <w:pStyle w:val="8"/>
        <w:numPr>
          <w:ilvl w:val="0"/>
          <w:numId w:val="85"/>
        </w:numPr>
        <w:spacing w:after="200" w:line="276" w:lineRule="auto"/>
        <w:jc w:val="both"/>
        <w:rPr>
          <w:rFonts w:cs="Times New Roman"/>
          <w:b w:val="0"/>
          <w:color w:val="000000"/>
          <w:sz w:val="24"/>
          <w:szCs w:val="24"/>
        </w:rPr>
      </w:pPr>
      <w:r>
        <w:rPr>
          <w:rFonts w:cs="Times New Roman"/>
          <w:b w:val="0"/>
          <w:color w:val="000000"/>
          <w:sz w:val="24"/>
          <w:szCs w:val="24"/>
        </w:rPr>
        <w:t xml:space="preserve"> Ethical relativism                                     D. Ethical altruism</w:t>
      </w:r>
    </w:p>
    <w:p w14:paraId="11F7275F">
      <w:pPr>
        <w:jc w:val="both"/>
        <w:rPr>
          <w:rFonts w:cs="Times New Roman"/>
          <w:b w:val="0"/>
          <w:color w:val="000000"/>
          <w:sz w:val="24"/>
          <w:szCs w:val="24"/>
        </w:rPr>
      </w:pPr>
      <w:r>
        <w:rPr>
          <w:rFonts w:cs="Times New Roman"/>
          <w:b w:val="0"/>
          <w:sz w:val="24"/>
          <w:szCs w:val="24"/>
        </w:rPr>
        <w:t>176. ______ a conduct or rule of conduct by which people live</w:t>
      </w:r>
    </w:p>
    <w:p w14:paraId="24FA34B7">
      <w:pPr>
        <w:tabs>
          <w:tab w:val="left" w:pos="3256"/>
        </w:tabs>
        <w:ind w:left="720"/>
        <w:rPr>
          <w:rFonts w:cs="Times New Roman"/>
          <w:b w:val="0"/>
          <w:sz w:val="24"/>
          <w:szCs w:val="24"/>
        </w:rPr>
      </w:pPr>
      <w:r>
        <w:rPr>
          <w:rFonts w:cs="Times New Roman"/>
          <w:b w:val="0"/>
          <w:sz w:val="24"/>
          <w:szCs w:val="24"/>
        </w:rPr>
        <w:t>A.  Ethics       B, Morals          C, Non-moral       D, Amoral</w:t>
      </w:r>
    </w:p>
    <w:p w14:paraId="5C8F570C">
      <w:pPr>
        <w:tabs>
          <w:tab w:val="left" w:pos="3256"/>
        </w:tabs>
        <w:rPr>
          <w:rFonts w:cs="Times New Roman"/>
          <w:b w:val="0"/>
          <w:sz w:val="24"/>
          <w:szCs w:val="24"/>
        </w:rPr>
      </w:pPr>
      <w:r>
        <w:rPr>
          <w:rFonts w:cs="Times New Roman"/>
          <w:b w:val="0"/>
          <w:sz w:val="24"/>
          <w:szCs w:val="24"/>
        </w:rPr>
        <w:t xml:space="preserve">177.  Among the common principles of professional ethics, which describes the extent of professionals who can satisfy the demand and preference of their clients, which one?  </w:t>
      </w:r>
    </w:p>
    <w:p w14:paraId="2D5C606A">
      <w:pPr>
        <w:pStyle w:val="8"/>
        <w:numPr>
          <w:ilvl w:val="0"/>
          <w:numId w:val="86"/>
        </w:numPr>
        <w:tabs>
          <w:tab w:val="left" w:pos="3256"/>
        </w:tabs>
        <w:rPr>
          <w:rFonts w:cs="Times New Roman"/>
          <w:b w:val="0"/>
          <w:sz w:val="24"/>
          <w:szCs w:val="24"/>
        </w:rPr>
      </w:pPr>
      <w:r>
        <w:rPr>
          <w:rFonts w:cs="Times New Roman"/>
          <w:b w:val="0"/>
          <w:sz w:val="24"/>
          <w:szCs w:val="24"/>
        </w:rPr>
        <w:t>commitment        B, Responsiveness   C, Honesty       D, Loyalty</w:t>
      </w:r>
    </w:p>
    <w:p w14:paraId="0E31BEFB">
      <w:pPr>
        <w:tabs>
          <w:tab w:val="left" w:pos="3256"/>
        </w:tabs>
        <w:rPr>
          <w:rFonts w:cs="Times New Roman"/>
          <w:b w:val="0"/>
          <w:sz w:val="24"/>
          <w:szCs w:val="24"/>
        </w:rPr>
      </w:pPr>
    </w:p>
    <w:p w14:paraId="39360024">
      <w:pPr>
        <w:tabs>
          <w:tab w:val="left" w:pos="3256"/>
        </w:tabs>
        <w:rPr>
          <w:rFonts w:cs="Times New Roman"/>
          <w:b w:val="0"/>
          <w:sz w:val="24"/>
          <w:szCs w:val="24"/>
          <w:u w:val="single"/>
        </w:rPr>
      </w:pPr>
      <w:r>
        <w:rPr>
          <w:rFonts w:cs="Times New Roman"/>
          <w:b w:val="0"/>
          <w:sz w:val="24"/>
          <w:szCs w:val="24"/>
        </w:rPr>
        <w:t xml:space="preserve">178. Which of the following is true about the teleological ethical theory </w:t>
      </w:r>
      <w:r>
        <w:rPr>
          <w:rFonts w:cs="Times New Roman"/>
          <w:b w:val="0"/>
          <w:sz w:val="24"/>
          <w:szCs w:val="24"/>
          <w:u w:val="single"/>
        </w:rPr>
        <w:t>except</w:t>
      </w:r>
    </w:p>
    <w:p w14:paraId="32245D31">
      <w:pPr>
        <w:tabs>
          <w:tab w:val="left" w:pos="3256"/>
        </w:tabs>
        <w:rPr>
          <w:rFonts w:cs="Times New Roman"/>
          <w:b w:val="0"/>
          <w:sz w:val="24"/>
          <w:szCs w:val="24"/>
        </w:rPr>
      </w:pPr>
      <w:r>
        <w:rPr>
          <w:rFonts w:cs="Times New Roman"/>
          <w:b w:val="0"/>
          <w:sz w:val="24"/>
          <w:szCs w:val="24"/>
        </w:rPr>
        <w:t xml:space="preserve">                A. It disclose the ethical behaviors can be determined by the result it brought</w:t>
      </w:r>
    </w:p>
    <w:p w14:paraId="7F549C00">
      <w:pPr>
        <w:tabs>
          <w:tab w:val="left" w:pos="3256"/>
        </w:tabs>
        <w:rPr>
          <w:rFonts w:cs="Times New Roman"/>
          <w:b w:val="0"/>
          <w:sz w:val="24"/>
          <w:szCs w:val="24"/>
        </w:rPr>
      </w:pPr>
      <w:r>
        <w:rPr>
          <w:rFonts w:cs="Times New Roman"/>
          <w:b w:val="0"/>
          <w:sz w:val="24"/>
          <w:szCs w:val="24"/>
        </w:rPr>
        <w:t xml:space="preserve">                B. They reason out the means of achieving certain ends</w:t>
      </w:r>
    </w:p>
    <w:p w14:paraId="49292193">
      <w:pPr>
        <w:tabs>
          <w:tab w:val="left" w:pos="3256"/>
        </w:tabs>
        <w:rPr>
          <w:rFonts w:cs="Times New Roman"/>
          <w:b w:val="0"/>
          <w:sz w:val="24"/>
          <w:szCs w:val="24"/>
        </w:rPr>
      </w:pPr>
      <w:r>
        <w:rPr>
          <w:rFonts w:cs="Times New Roman"/>
          <w:b w:val="0"/>
          <w:sz w:val="24"/>
          <w:szCs w:val="24"/>
        </w:rPr>
        <w:t xml:space="preserve">                C. They advocate result-oriented to decide a certain behavior </w:t>
      </w:r>
    </w:p>
    <w:p w14:paraId="0E9362C6">
      <w:pPr>
        <w:tabs>
          <w:tab w:val="left" w:pos="3256"/>
        </w:tabs>
        <w:rPr>
          <w:rFonts w:cs="Times New Roman"/>
          <w:b w:val="0"/>
          <w:sz w:val="24"/>
          <w:szCs w:val="24"/>
        </w:rPr>
      </w:pPr>
      <w:r>
        <w:rPr>
          <w:rFonts w:cs="Times New Roman"/>
          <w:b w:val="0"/>
          <w:sz w:val="24"/>
          <w:szCs w:val="24"/>
        </w:rPr>
        <w:t xml:space="preserve">                D.  The rightness or wrongness of a moral rule is determined independently of its </w:t>
      </w:r>
      <w:r>
        <w:rPr>
          <w:rFonts w:cs="Times New Roman"/>
          <w:b w:val="0"/>
          <w:sz w:val="24"/>
          <w:szCs w:val="24"/>
        </w:rPr>
        <w:tab/>
      </w:r>
      <w:r>
        <w:rPr>
          <w:rFonts w:cs="Times New Roman"/>
          <w:b w:val="0"/>
          <w:sz w:val="24"/>
          <w:szCs w:val="24"/>
        </w:rPr>
        <w:t>consequence</w:t>
      </w:r>
    </w:p>
    <w:p w14:paraId="6059C52C">
      <w:pPr>
        <w:tabs>
          <w:tab w:val="left" w:pos="3256"/>
        </w:tabs>
        <w:rPr>
          <w:rFonts w:cs="Times New Roman"/>
          <w:b w:val="0"/>
          <w:sz w:val="24"/>
          <w:szCs w:val="24"/>
        </w:rPr>
      </w:pPr>
      <w:r>
        <w:rPr>
          <w:rFonts w:cs="Times New Roman"/>
          <w:b w:val="0"/>
          <w:sz w:val="24"/>
          <w:szCs w:val="24"/>
        </w:rPr>
        <w:t xml:space="preserve">179.  Which one is odd in making of ethical decision making among the given alternatives </w:t>
      </w:r>
    </w:p>
    <w:p w14:paraId="6A4B8113">
      <w:pPr>
        <w:pStyle w:val="8"/>
        <w:tabs>
          <w:tab w:val="left" w:pos="3256"/>
        </w:tabs>
        <w:ind w:left="1425"/>
        <w:rPr>
          <w:rFonts w:cs="Times New Roman"/>
          <w:b w:val="0"/>
          <w:sz w:val="24"/>
          <w:szCs w:val="24"/>
        </w:rPr>
      </w:pPr>
      <w:r>
        <w:rPr>
          <w:rFonts w:cs="Times New Roman"/>
          <w:b w:val="0"/>
          <w:sz w:val="24"/>
          <w:szCs w:val="24"/>
        </w:rPr>
        <w:t xml:space="preserve">A, Ethical universalism                             B, Ethical objectivism </w:t>
      </w:r>
    </w:p>
    <w:p w14:paraId="61D18C27">
      <w:pPr>
        <w:pStyle w:val="8"/>
        <w:tabs>
          <w:tab w:val="left" w:pos="3256"/>
        </w:tabs>
        <w:ind w:left="1425"/>
        <w:rPr>
          <w:rFonts w:cs="Times New Roman"/>
          <w:b w:val="0"/>
          <w:sz w:val="24"/>
          <w:szCs w:val="24"/>
        </w:rPr>
      </w:pPr>
      <w:r>
        <w:rPr>
          <w:rFonts w:cs="Times New Roman"/>
          <w:b w:val="0"/>
          <w:sz w:val="24"/>
          <w:szCs w:val="24"/>
        </w:rPr>
        <w:t xml:space="preserve"> C, Ethical relativism                                  D, Ethical absolutism</w:t>
      </w:r>
    </w:p>
    <w:p w14:paraId="07321BD2">
      <w:pPr>
        <w:tabs>
          <w:tab w:val="left" w:pos="1320"/>
        </w:tabs>
        <w:spacing w:after="200" w:line="276" w:lineRule="auto"/>
        <w:rPr>
          <w:rFonts w:cs="Times New Roman"/>
          <w:b w:val="0"/>
          <w:sz w:val="24"/>
          <w:szCs w:val="24"/>
        </w:rPr>
      </w:pPr>
      <w:r>
        <w:rPr>
          <w:rFonts w:cs="Times New Roman"/>
          <w:b w:val="0"/>
          <w:sz w:val="24"/>
          <w:szCs w:val="24"/>
        </w:rPr>
        <w:t>180. Which one of the ff is true about Rationalism?</w:t>
      </w:r>
    </w:p>
    <w:p w14:paraId="5326CC72">
      <w:pPr>
        <w:pStyle w:val="8"/>
        <w:tabs>
          <w:tab w:val="left" w:pos="1320"/>
        </w:tabs>
        <w:ind w:left="1320"/>
        <w:rPr>
          <w:rFonts w:cs="Times New Roman"/>
          <w:b w:val="0"/>
          <w:sz w:val="24"/>
          <w:szCs w:val="24"/>
        </w:rPr>
      </w:pPr>
      <w:r>
        <w:rPr>
          <w:rFonts w:cs="Times New Roman"/>
          <w:b w:val="0"/>
          <w:sz w:val="24"/>
          <w:szCs w:val="24"/>
        </w:rPr>
        <w:t xml:space="preserve"> A. It focuses on the experience of human being</w:t>
      </w:r>
    </w:p>
    <w:p w14:paraId="18275E29">
      <w:pPr>
        <w:pStyle w:val="8"/>
        <w:tabs>
          <w:tab w:val="left" w:pos="1320"/>
        </w:tabs>
        <w:ind w:left="1080"/>
        <w:rPr>
          <w:rFonts w:cs="Times New Roman"/>
          <w:b w:val="0"/>
          <w:sz w:val="24"/>
          <w:szCs w:val="24"/>
        </w:rPr>
      </w:pPr>
      <w:r>
        <w:rPr>
          <w:rFonts w:cs="Times New Roman"/>
          <w:b w:val="0"/>
          <w:sz w:val="24"/>
          <w:szCs w:val="24"/>
        </w:rPr>
        <w:t xml:space="preserve">     B. It targets on sense of independence</w:t>
      </w:r>
    </w:p>
    <w:p w14:paraId="386008A6">
      <w:pPr>
        <w:pStyle w:val="8"/>
        <w:tabs>
          <w:tab w:val="left" w:pos="1320"/>
        </w:tabs>
        <w:ind w:left="1080"/>
        <w:rPr>
          <w:rFonts w:cs="Times New Roman"/>
          <w:b w:val="0"/>
          <w:sz w:val="24"/>
          <w:szCs w:val="24"/>
        </w:rPr>
      </w:pPr>
      <w:r>
        <w:rPr>
          <w:rFonts w:cs="Times New Roman"/>
          <w:b w:val="0"/>
          <w:sz w:val="24"/>
          <w:szCs w:val="24"/>
        </w:rPr>
        <w:t xml:space="preserve">     C. It deeply focuses on the nature of human being</w:t>
      </w:r>
    </w:p>
    <w:p w14:paraId="2A84312B">
      <w:pPr>
        <w:pStyle w:val="8"/>
        <w:tabs>
          <w:tab w:val="left" w:pos="1320"/>
        </w:tabs>
        <w:ind w:left="1080"/>
        <w:rPr>
          <w:rFonts w:cs="Times New Roman"/>
          <w:b w:val="0"/>
          <w:sz w:val="24"/>
          <w:szCs w:val="24"/>
        </w:rPr>
      </w:pPr>
      <w:r>
        <w:rPr>
          <w:rFonts w:cs="Times New Roman"/>
          <w:b w:val="0"/>
          <w:sz w:val="24"/>
          <w:szCs w:val="24"/>
        </w:rPr>
        <w:t xml:space="preserve">     D. It ideology based on reason</w:t>
      </w:r>
    </w:p>
    <w:p w14:paraId="13DA0170">
      <w:pPr>
        <w:pStyle w:val="8"/>
        <w:numPr>
          <w:ilvl w:val="0"/>
          <w:numId w:val="87"/>
        </w:numPr>
        <w:tabs>
          <w:tab w:val="left" w:pos="1320"/>
        </w:tabs>
        <w:spacing w:after="200" w:line="276" w:lineRule="auto"/>
        <w:rPr>
          <w:rFonts w:cs="Times New Roman"/>
          <w:b w:val="0"/>
          <w:sz w:val="24"/>
          <w:szCs w:val="24"/>
        </w:rPr>
      </w:pPr>
      <w:r>
        <w:rPr>
          <w:rFonts w:cs="Times New Roman"/>
          <w:b w:val="0"/>
          <w:sz w:val="24"/>
          <w:szCs w:val="24"/>
        </w:rPr>
        <w:t>Which one of the ff is false about Ethics</w:t>
      </w:r>
    </w:p>
    <w:p w14:paraId="4A7A2E3E">
      <w:pPr>
        <w:pStyle w:val="8"/>
        <w:numPr>
          <w:ilvl w:val="0"/>
          <w:numId w:val="88"/>
        </w:numPr>
        <w:tabs>
          <w:tab w:val="left" w:pos="1320"/>
        </w:tabs>
        <w:spacing w:after="200" w:line="276" w:lineRule="auto"/>
        <w:rPr>
          <w:rFonts w:cs="Times New Roman"/>
          <w:b w:val="0"/>
          <w:sz w:val="24"/>
          <w:szCs w:val="24"/>
        </w:rPr>
      </w:pPr>
      <w:r>
        <w:rPr>
          <w:rFonts w:cs="Times New Roman"/>
          <w:b w:val="0"/>
          <w:sz w:val="24"/>
          <w:szCs w:val="24"/>
        </w:rPr>
        <w:t>Ethics is the branch of philosophy study about human behavior</w:t>
      </w:r>
    </w:p>
    <w:p w14:paraId="5047A9E5">
      <w:pPr>
        <w:pStyle w:val="8"/>
        <w:numPr>
          <w:ilvl w:val="0"/>
          <w:numId w:val="88"/>
        </w:numPr>
        <w:tabs>
          <w:tab w:val="left" w:pos="1320"/>
        </w:tabs>
        <w:spacing w:after="200" w:line="276" w:lineRule="auto"/>
        <w:rPr>
          <w:rFonts w:cs="Times New Roman"/>
          <w:b w:val="0"/>
          <w:sz w:val="24"/>
          <w:szCs w:val="24"/>
        </w:rPr>
      </w:pPr>
      <w:r>
        <w:rPr>
          <w:rFonts w:cs="Times New Roman"/>
          <w:b w:val="0"/>
          <w:sz w:val="24"/>
          <w:szCs w:val="24"/>
        </w:rPr>
        <w:t>It is science deals with morality</w:t>
      </w:r>
    </w:p>
    <w:p w14:paraId="52303A24">
      <w:pPr>
        <w:pStyle w:val="8"/>
        <w:numPr>
          <w:ilvl w:val="0"/>
          <w:numId w:val="88"/>
        </w:numPr>
        <w:tabs>
          <w:tab w:val="left" w:pos="1320"/>
        </w:tabs>
        <w:spacing w:after="200" w:line="276" w:lineRule="auto"/>
        <w:rPr>
          <w:rFonts w:cs="Times New Roman"/>
          <w:b w:val="0"/>
          <w:sz w:val="24"/>
          <w:szCs w:val="24"/>
        </w:rPr>
      </w:pPr>
      <w:r>
        <w:rPr>
          <w:rFonts w:cs="Times New Roman"/>
          <w:b w:val="0"/>
          <w:sz w:val="24"/>
          <w:szCs w:val="24"/>
        </w:rPr>
        <w:t>It highly related to the concept of philosophy</w:t>
      </w:r>
    </w:p>
    <w:p w14:paraId="40A95300">
      <w:pPr>
        <w:pStyle w:val="8"/>
        <w:numPr>
          <w:ilvl w:val="0"/>
          <w:numId w:val="88"/>
        </w:numPr>
        <w:tabs>
          <w:tab w:val="left" w:pos="1320"/>
        </w:tabs>
        <w:spacing w:after="200" w:line="276" w:lineRule="auto"/>
        <w:rPr>
          <w:rFonts w:cs="Times New Roman"/>
          <w:b w:val="0"/>
          <w:sz w:val="24"/>
          <w:szCs w:val="24"/>
        </w:rPr>
      </w:pPr>
      <w:r>
        <w:rPr>
          <w:rFonts w:cs="Times New Roman"/>
          <w:b w:val="0"/>
          <w:sz w:val="24"/>
          <w:szCs w:val="24"/>
        </w:rPr>
        <w:t>Ethics have no any relation with that of philosophy</w:t>
      </w:r>
    </w:p>
    <w:p w14:paraId="64B7D46F">
      <w:pPr>
        <w:pStyle w:val="8"/>
        <w:numPr>
          <w:ilvl w:val="0"/>
          <w:numId w:val="87"/>
        </w:numPr>
        <w:tabs>
          <w:tab w:val="left" w:pos="1320"/>
        </w:tabs>
        <w:spacing w:after="200" w:line="276" w:lineRule="auto"/>
        <w:rPr>
          <w:rFonts w:cs="Times New Roman"/>
          <w:b w:val="0"/>
          <w:sz w:val="24"/>
          <w:szCs w:val="24"/>
        </w:rPr>
      </w:pPr>
      <w:r>
        <w:rPr>
          <w:rFonts w:cs="Times New Roman"/>
          <w:b w:val="0"/>
          <w:sz w:val="24"/>
          <w:szCs w:val="24"/>
        </w:rPr>
        <w:t>One of the ff is considered as the original home land of philosophy</w:t>
      </w:r>
    </w:p>
    <w:p w14:paraId="2ACA29FB">
      <w:pPr>
        <w:pStyle w:val="8"/>
        <w:numPr>
          <w:ilvl w:val="0"/>
          <w:numId w:val="89"/>
        </w:numPr>
        <w:tabs>
          <w:tab w:val="left" w:pos="1320"/>
        </w:tabs>
        <w:spacing w:after="200" w:line="276" w:lineRule="auto"/>
        <w:rPr>
          <w:rFonts w:cs="Times New Roman"/>
          <w:b w:val="0"/>
          <w:sz w:val="24"/>
          <w:szCs w:val="24"/>
        </w:rPr>
      </w:pPr>
      <w:r>
        <w:rPr>
          <w:rFonts w:cs="Times New Roman"/>
          <w:b w:val="0"/>
          <w:sz w:val="24"/>
          <w:szCs w:val="24"/>
        </w:rPr>
        <w:t>Greek            B. Egypt         C. Mesopotamia       D. British</w:t>
      </w:r>
    </w:p>
    <w:p w14:paraId="43F6C1A5">
      <w:pPr>
        <w:pStyle w:val="8"/>
        <w:numPr>
          <w:ilvl w:val="0"/>
          <w:numId w:val="87"/>
        </w:numPr>
        <w:tabs>
          <w:tab w:val="left" w:pos="1320"/>
        </w:tabs>
        <w:spacing w:after="200" w:line="276" w:lineRule="auto"/>
        <w:rPr>
          <w:rFonts w:cs="Times New Roman"/>
          <w:b w:val="0"/>
          <w:sz w:val="24"/>
          <w:szCs w:val="24"/>
        </w:rPr>
      </w:pPr>
      <w:r>
        <w:rPr>
          <w:rFonts w:cs="Times New Roman"/>
          <w:b w:val="0"/>
          <w:sz w:val="24"/>
          <w:szCs w:val="24"/>
        </w:rPr>
        <w:t xml:space="preserve">One of the ff is considered as the Etymological definition of philosophy </w:t>
      </w:r>
    </w:p>
    <w:p w14:paraId="1752AB79">
      <w:pPr>
        <w:pStyle w:val="8"/>
        <w:numPr>
          <w:ilvl w:val="0"/>
          <w:numId w:val="90"/>
        </w:numPr>
        <w:tabs>
          <w:tab w:val="left" w:pos="1320"/>
        </w:tabs>
        <w:spacing w:after="200" w:line="276" w:lineRule="auto"/>
        <w:rPr>
          <w:rFonts w:cs="Times New Roman"/>
          <w:b w:val="0"/>
          <w:sz w:val="24"/>
          <w:szCs w:val="24"/>
        </w:rPr>
      </w:pPr>
      <w:r>
        <w:rPr>
          <w:rFonts w:cs="Times New Roman"/>
          <w:b w:val="0"/>
          <w:sz w:val="24"/>
          <w:szCs w:val="24"/>
        </w:rPr>
        <w:t>It deals about human behavior     C. It focuses on human nature</w:t>
      </w:r>
    </w:p>
    <w:p w14:paraId="74B06D7E">
      <w:pPr>
        <w:pStyle w:val="8"/>
        <w:numPr>
          <w:ilvl w:val="0"/>
          <w:numId w:val="90"/>
        </w:numPr>
        <w:tabs>
          <w:tab w:val="left" w:pos="1320"/>
        </w:tabs>
        <w:spacing w:after="200" w:line="276" w:lineRule="auto"/>
        <w:rPr>
          <w:rFonts w:cs="Times New Roman"/>
          <w:b w:val="0"/>
          <w:sz w:val="24"/>
          <w:szCs w:val="24"/>
        </w:rPr>
      </w:pPr>
      <w:r>
        <w:rPr>
          <w:rFonts w:cs="Times New Roman"/>
          <w:b w:val="0"/>
          <w:sz w:val="24"/>
          <w:szCs w:val="24"/>
        </w:rPr>
        <w:t>It is love of wisdom                       D. It study about  morality</w:t>
      </w:r>
      <w:r>
        <w:rPr>
          <w:rFonts w:cs="Times New Roman"/>
          <w:b w:val="0"/>
          <w:sz w:val="24"/>
          <w:szCs w:val="24"/>
        </w:rPr>
        <w:tab/>
      </w:r>
    </w:p>
    <w:p w14:paraId="49AE67B2">
      <w:pPr>
        <w:pStyle w:val="8"/>
        <w:numPr>
          <w:ilvl w:val="0"/>
          <w:numId w:val="87"/>
        </w:numPr>
        <w:tabs>
          <w:tab w:val="left" w:pos="1320"/>
        </w:tabs>
        <w:spacing w:after="200" w:line="276" w:lineRule="auto"/>
        <w:rPr>
          <w:rFonts w:cs="Times New Roman"/>
          <w:b w:val="0"/>
          <w:sz w:val="24"/>
          <w:szCs w:val="24"/>
        </w:rPr>
      </w:pPr>
      <w:r>
        <w:rPr>
          <w:rFonts w:cs="Times New Roman"/>
          <w:b w:val="0"/>
          <w:sz w:val="24"/>
          <w:szCs w:val="24"/>
        </w:rPr>
        <w:t>The Greek term ethos equal to that----------------?</w:t>
      </w:r>
    </w:p>
    <w:p w14:paraId="3AF2A6DC">
      <w:pPr>
        <w:pStyle w:val="8"/>
        <w:numPr>
          <w:ilvl w:val="0"/>
          <w:numId w:val="91"/>
        </w:numPr>
        <w:tabs>
          <w:tab w:val="left" w:pos="1320"/>
        </w:tabs>
        <w:spacing w:after="200" w:line="276" w:lineRule="auto"/>
        <w:rPr>
          <w:rFonts w:cs="Times New Roman"/>
          <w:b w:val="0"/>
          <w:sz w:val="24"/>
          <w:szCs w:val="24"/>
        </w:rPr>
      </w:pPr>
      <w:r>
        <w:rPr>
          <w:rFonts w:cs="Times New Roman"/>
          <w:b w:val="0"/>
          <w:sz w:val="24"/>
          <w:szCs w:val="24"/>
        </w:rPr>
        <w:t>Morality  B. Sopia     C. Custom      D. Wisdom</w:t>
      </w:r>
    </w:p>
    <w:p w14:paraId="3FEF4A37">
      <w:pPr>
        <w:pStyle w:val="8"/>
        <w:numPr>
          <w:ilvl w:val="0"/>
          <w:numId w:val="87"/>
        </w:numPr>
        <w:tabs>
          <w:tab w:val="left" w:pos="1320"/>
        </w:tabs>
        <w:spacing w:after="200" w:line="276" w:lineRule="auto"/>
        <w:rPr>
          <w:rFonts w:cs="Times New Roman"/>
          <w:b w:val="0"/>
          <w:sz w:val="24"/>
          <w:szCs w:val="24"/>
        </w:rPr>
      </w:pPr>
      <w:r>
        <w:rPr>
          <w:rFonts w:cs="Times New Roman"/>
          <w:b w:val="0"/>
          <w:sz w:val="24"/>
          <w:szCs w:val="24"/>
        </w:rPr>
        <w:t>Which one of the ff is about Idealism</w:t>
      </w:r>
    </w:p>
    <w:p w14:paraId="3E084B57">
      <w:pPr>
        <w:pStyle w:val="8"/>
        <w:numPr>
          <w:ilvl w:val="0"/>
          <w:numId w:val="92"/>
        </w:numPr>
        <w:tabs>
          <w:tab w:val="left" w:pos="1320"/>
        </w:tabs>
        <w:spacing w:after="200" w:line="276" w:lineRule="auto"/>
        <w:rPr>
          <w:rFonts w:cs="Times New Roman"/>
          <w:b w:val="0"/>
          <w:sz w:val="24"/>
          <w:szCs w:val="24"/>
        </w:rPr>
      </w:pPr>
      <w:r>
        <w:rPr>
          <w:rFonts w:cs="Times New Roman"/>
          <w:b w:val="0"/>
          <w:sz w:val="24"/>
          <w:szCs w:val="24"/>
        </w:rPr>
        <w:t xml:space="preserve">It’s decision based on reason                         C .Ii is opposite of </w:t>
      </w:r>
      <w:r>
        <w:rPr>
          <w:rFonts w:cs="Times New Roman"/>
          <w:b w:val="0"/>
          <w:bCs/>
          <w:sz w:val="24"/>
          <w:szCs w:val="24"/>
        </w:rPr>
        <w:t>rationalism</w:t>
      </w:r>
      <w:r>
        <w:rPr>
          <w:rFonts w:cs="Times New Roman"/>
          <w:b w:val="0"/>
          <w:sz w:val="24"/>
          <w:szCs w:val="24"/>
        </w:rPr>
        <w:t>,</w:t>
      </w:r>
    </w:p>
    <w:p w14:paraId="774A647A">
      <w:pPr>
        <w:pStyle w:val="8"/>
        <w:numPr>
          <w:ilvl w:val="0"/>
          <w:numId w:val="92"/>
        </w:numPr>
        <w:tabs>
          <w:tab w:val="left" w:pos="3256"/>
        </w:tabs>
        <w:rPr>
          <w:rFonts w:cs="Times New Roman"/>
          <w:b w:val="0"/>
          <w:sz w:val="24"/>
          <w:szCs w:val="24"/>
        </w:rPr>
      </w:pPr>
      <w:r>
        <w:rPr>
          <w:rFonts w:cs="Times New Roman"/>
          <w:b w:val="0"/>
          <w:sz w:val="24"/>
          <w:szCs w:val="24"/>
        </w:rPr>
        <w:t xml:space="preserve">advocate the  merely ideas of </w:t>
      </w:r>
      <w:r>
        <w:rPr>
          <w:rFonts w:cs="Times New Roman"/>
          <w:b w:val="0"/>
          <w:bCs/>
          <w:sz w:val="24"/>
          <w:szCs w:val="24"/>
        </w:rPr>
        <w:t>Materialism</w:t>
      </w:r>
      <w:r>
        <w:rPr>
          <w:rFonts w:cs="Times New Roman"/>
          <w:b w:val="0"/>
          <w:sz w:val="24"/>
          <w:szCs w:val="24"/>
        </w:rPr>
        <w:t>,  D. opposite of  imperialism</w:t>
      </w:r>
    </w:p>
    <w:p w14:paraId="379CDFC9">
      <w:pPr>
        <w:spacing w:line="276" w:lineRule="auto"/>
        <w:jc w:val="both"/>
        <w:rPr>
          <w:rFonts w:cs="Times New Roman"/>
          <w:b w:val="0"/>
          <w:sz w:val="24"/>
          <w:szCs w:val="24"/>
        </w:rPr>
      </w:pPr>
    </w:p>
    <w:p w14:paraId="64BBAB4B">
      <w:pPr>
        <w:pStyle w:val="8"/>
        <w:spacing w:line="276" w:lineRule="auto"/>
        <w:jc w:val="both"/>
        <w:rPr>
          <w:rFonts w:cs="Times New Roman"/>
          <w:b w:val="0"/>
          <w:sz w:val="24"/>
          <w:szCs w:val="24"/>
        </w:rPr>
      </w:pPr>
    </w:p>
    <w:p w14:paraId="011F82DA">
      <w:pPr>
        <w:spacing w:line="276" w:lineRule="auto"/>
        <w:jc w:val="both"/>
        <w:rPr>
          <w:rFonts w:cs="Times New Roman"/>
          <w:b w:val="0"/>
          <w:sz w:val="24"/>
          <w:szCs w:val="24"/>
        </w:rPr>
      </w:pPr>
    </w:p>
    <w:p w14:paraId="7B96E9F0">
      <w:pPr>
        <w:spacing w:line="276" w:lineRule="auto"/>
        <w:jc w:val="both"/>
        <w:rPr>
          <w:rFonts w:cs="Times New Roman"/>
          <w:b w:val="0"/>
          <w:i/>
          <w:sz w:val="24"/>
          <w:szCs w:val="24"/>
        </w:rPr>
      </w:pPr>
    </w:p>
    <w:p w14:paraId="5D2AD6AE">
      <w:pPr>
        <w:spacing w:line="276" w:lineRule="auto"/>
        <w:jc w:val="both"/>
        <w:rPr>
          <w:rFonts w:cs="Times New Roman"/>
          <w:b w:val="0"/>
          <w:sz w:val="24"/>
          <w:szCs w:val="24"/>
        </w:rPr>
      </w:pPr>
    </w:p>
    <w:p w14:paraId="752E3B78">
      <w:pPr>
        <w:spacing w:line="276" w:lineRule="auto"/>
        <w:jc w:val="both"/>
        <w:rPr>
          <w:rFonts w:cs="Times New Roman"/>
          <w:b w:val="0"/>
          <w:i/>
          <w:sz w:val="24"/>
          <w:szCs w:val="24"/>
        </w:rPr>
      </w:pPr>
    </w:p>
    <w:p w14:paraId="2303D082">
      <w:pPr>
        <w:spacing w:line="276" w:lineRule="auto"/>
        <w:jc w:val="both"/>
        <w:rPr>
          <w:rFonts w:cs="Times New Roman"/>
          <w:b w:val="0"/>
          <w:i/>
          <w:sz w:val="24"/>
          <w:szCs w:val="24"/>
        </w:rPr>
      </w:pPr>
    </w:p>
    <w:p w14:paraId="58617CCF">
      <w:pPr>
        <w:spacing w:line="276" w:lineRule="auto"/>
        <w:jc w:val="both"/>
        <w:rPr>
          <w:rFonts w:cs="Times New Roman"/>
          <w:b w:val="0"/>
          <w:sz w:val="24"/>
          <w:szCs w:val="24"/>
        </w:rPr>
      </w:pPr>
    </w:p>
    <w:p w14:paraId="5A8D89B0">
      <w:pPr>
        <w:spacing w:line="276" w:lineRule="auto"/>
        <w:jc w:val="both"/>
        <w:rPr>
          <w:rFonts w:cs="Times New Roman"/>
          <w:b w:val="0"/>
          <w:i/>
          <w:sz w:val="24"/>
          <w:szCs w:val="24"/>
        </w:rPr>
      </w:pPr>
    </w:p>
    <w:p w14:paraId="40E988E2">
      <w:pPr>
        <w:spacing w:line="276" w:lineRule="auto"/>
        <w:jc w:val="both"/>
        <w:rPr>
          <w:rFonts w:cs="Times New Roman"/>
          <w:b w:val="0"/>
          <w:sz w:val="24"/>
          <w:szCs w:val="24"/>
        </w:rPr>
      </w:pPr>
    </w:p>
    <w:p w14:paraId="7EB2A457">
      <w:pPr>
        <w:pStyle w:val="8"/>
        <w:spacing w:line="276" w:lineRule="auto"/>
        <w:jc w:val="both"/>
        <w:rPr>
          <w:rFonts w:cs="Times New Roman"/>
          <w:b w:val="0"/>
          <w:sz w:val="24"/>
          <w:szCs w:val="24"/>
        </w:rPr>
      </w:pPr>
    </w:p>
    <w:p w14:paraId="2400B46D">
      <w:pPr>
        <w:pStyle w:val="6"/>
        <w:spacing w:line="276" w:lineRule="auto"/>
        <w:jc w:val="both"/>
        <w:rPr>
          <w:rFonts w:ascii="Times New Roman" w:hAnsi="Times New Roman" w:cs="Times New Roman"/>
          <w:sz w:val="24"/>
          <w:szCs w:val="24"/>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7FC86">
    <w:pPr>
      <w:pStyle w:val="4"/>
      <w:jc w:val="center"/>
    </w:pPr>
    <w:r>
      <w:fldChar w:fldCharType="begin"/>
    </w:r>
    <w:r>
      <w:instrText xml:space="preserve"> PAGE   \* MERGEFORMAT </w:instrText>
    </w:r>
    <w:r>
      <w:fldChar w:fldCharType="separate"/>
    </w:r>
    <w:r>
      <w:t>2</w:t>
    </w:r>
    <w:r>
      <w:fldChar w:fldCharType="end"/>
    </w:r>
  </w:p>
  <w:p w14:paraId="63F6F5AD">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1"/>
    <w:multiLevelType w:val="multilevel"/>
    <w:tmpl w:val="00000001"/>
    <w:lvl w:ilvl="0" w:tentative="0">
      <w:start w:val="1"/>
      <w:numFmt w:val="decimal"/>
      <w:lvlText w:val="%1."/>
      <w:lvlJc w:val="left"/>
      <w:pPr>
        <w:ind w:left="990" w:hanging="360"/>
      </w:pPr>
    </w:lvl>
    <w:lvl w:ilvl="1" w:tentative="0">
      <w:start w:val="1"/>
      <w:numFmt w:val="upperLetter"/>
      <w:lvlText w:val="%2."/>
      <w:lvlJc w:val="left"/>
      <w:pPr>
        <w:ind w:left="1440" w:hanging="360"/>
      </w:pPr>
      <w:rPr>
        <w:rFonts w:ascii="Times New Roman" w:hAnsi="Times New Roman" w:cs="Times New Roman" w:eastAsiaTheme="minorHAnsi"/>
      </w:rPr>
    </w:lvl>
    <w:lvl w:ilvl="2" w:tentative="0">
      <w:start w:val="1"/>
      <w:numFmt w:val="upperLetter"/>
      <w:lvlText w:val="%3."/>
      <w:lvlJc w:val="left"/>
      <w:pPr>
        <w:ind w:left="2340" w:hanging="36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0000002"/>
    <w:multiLevelType w:val="multilevel"/>
    <w:tmpl w:val="00000002"/>
    <w:lvl w:ilvl="0" w:tentative="0">
      <w:start w:val="1"/>
      <w:numFmt w:val="upperLetter"/>
      <w:lvlText w:val="%1."/>
      <w:lvlJc w:val="left"/>
      <w:pPr>
        <w:ind w:left="1080" w:hanging="360"/>
      </w:pPr>
      <w:rPr>
        <w:rFonts w:hint="default"/>
        <w:b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0000003"/>
    <w:multiLevelType w:val="multilevel"/>
    <w:tmpl w:val="00000003"/>
    <w:lvl w:ilvl="0" w:tentative="0">
      <w:start w:val="1"/>
      <w:numFmt w:val="upperLetter"/>
      <w:lvlText w:val="%1."/>
      <w:lvlJc w:val="left"/>
      <w:pPr>
        <w:ind w:left="1140" w:hanging="360"/>
      </w:pPr>
      <w:rPr>
        <w:rFonts w:hint="default"/>
      </w:r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4">
    <w:nsid w:val="00000004"/>
    <w:multiLevelType w:val="multilevel"/>
    <w:tmpl w:val="00000004"/>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00000005"/>
    <w:multiLevelType w:val="multilevel"/>
    <w:tmpl w:val="00000005"/>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00000006"/>
    <w:multiLevelType w:val="multilevel"/>
    <w:tmpl w:val="00000006"/>
    <w:lvl w:ilvl="0" w:tentative="0">
      <w:start w:val="1"/>
      <w:numFmt w:val="upperLetter"/>
      <w:lvlText w:val="%1."/>
      <w:lvlJc w:val="left"/>
      <w:pPr>
        <w:ind w:left="720" w:hanging="360"/>
      </w:pPr>
      <w:rPr>
        <w:rFonts w:ascii="Times New Roman" w:hAnsi="Times New Roman" w:eastAsiaTheme="minorHAnsi"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0000007"/>
    <w:multiLevelType w:val="multilevel"/>
    <w:tmpl w:val="00000007"/>
    <w:lvl w:ilvl="0" w:tentative="0">
      <w:start w:val="1"/>
      <w:numFmt w:val="upperLetter"/>
      <w:lvlText w:val="%1."/>
      <w:lvlJc w:val="left"/>
      <w:pPr>
        <w:ind w:left="720" w:hanging="360"/>
      </w:pPr>
      <w:rPr>
        <w:rFonts w:ascii="Times New Roman" w:hAnsi="Times New Roman" w:eastAsiaTheme="minorHAnsi"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0000008"/>
    <w:multiLevelType w:val="multilevel"/>
    <w:tmpl w:val="00000008"/>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00000009"/>
    <w:multiLevelType w:val="multilevel"/>
    <w:tmpl w:val="0000000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0000000A"/>
    <w:multiLevelType w:val="multilevel"/>
    <w:tmpl w:val="0000000A"/>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0000000B"/>
    <w:multiLevelType w:val="multilevel"/>
    <w:tmpl w:val="0000000B"/>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0000000C"/>
    <w:multiLevelType w:val="multilevel"/>
    <w:tmpl w:val="0000000C"/>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0000000D"/>
    <w:multiLevelType w:val="multilevel"/>
    <w:tmpl w:val="0000000D"/>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4">
    <w:nsid w:val="0000000E"/>
    <w:multiLevelType w:val="multilevel"/>
    <w:tmpl w:val="0000000E"/>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5">
    <w:nsid w:val="0000000F"/>
    <w:multiLevelType w:val="multilevel"/>
    <w:tmpl w:val="0000000F"/>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6">
    <w:nsid w:val="00000010"/>
    <w:multiLevelType w:val="multilevel"/>
    <w:tmpl w:val="00000010"/>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7">
    <w:nsid w:val="00000011"/>
    <w:multiLevelType w:val="multilevel"/>
    <w:tmpl w:val="00000011"/>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8">
    <w:nsid w:val="00000012"/>
    <w:multiLevelType w:val="multilevel"/>
    <w:tmpl w:val="00000012"/>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9">
    <w:nsid w:val="00000013"/>
    <w:multiLevelType w:val="multilevel"/>
    <w:tmpl w:val="00000013"/>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0">
    <w:nsid w:val="00000014"/>
    <w:multiLevelType w:val="multilevel"/>
    <w:tmpl w:val="0000001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1">
    <w:nsid w:val="00000015"/>
    <w:multiLevelType w:val="multilevel"/>
    <w:tmpl w:val="00000015"/>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2">
    <w:nsid w:val="00000016"/>
    <w:multiLevelType w:val="multilevel"/>
    <w:tmpl w:val="00000016"/>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3">
    <w:nsid w:val="00000017"/>
    <w:multiLevelType w:val="multilevel"/>
    <w:tmpl w:val="00000017"/>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4">
    <w:nsid w:val="00000018"/>
    <w:multiLevelType w:val="multilevel"/>
    <w:tmpl w:val="00000018"/>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5">
    <w:nsid w:val="00000019"/>
    <w:multiLevelType w:val="multilevel"/>
    <w:tmpl w:val="00000019"/>
    <w:lvl w:ilvl="0" w:tentative="0">
      <w:start w:val="1"/>
      <w:numFmt w:val="upperLetter"/>
      <w:lvlText w:val="%1."/>
      <w:lvlJc w:val="left"/>
      <w:pPr>
        <w:ind w:left="1065" w:hanging="360"/>
      </w:pPr>
      <w:rPr>
        <w:rFonts w:hint="default"/>
      </w:rPr>
    </w:lvl>
    <w:lvl w:ilvl="1" w:tentative="0">
      <w:start w:val="1"/>
      <w:numFmt w:val="lowerLetter"/>
      <w:lvlText w:val="%2."/>
      <w:lvlJc w:val="left"/>
      <w:pPr>
        <w:ind w:left="1785" w:hanging="360"/>
      </w:pPr>
    </w:lvl>
    <w:lvl w:ilvl="2" w:tentative="0">
      <w:start w:val="1"/>
      <w:numFmt w:val="lowerRoman"/>
      <w:lvlText w:val="%3."/>
      <w:lvlJc w:val="right"/>
      <w:pPr>
        <w:ind w:left="2505" w:hanging="180"/>
      </w:pPr>
    </w:lvl>
    <w:lvl w:ilvl="3" w:tentative="0">
      <w:start w:val="1"/>
      <w:numFmt w:val="decimal"/>
      <w:lvlText w:val="%4."/>
      <w:lvlJc w:val="left"/>
      <w:pPr>
        <w:ind w:left="3225" w:hanging="360"/>
      </w:pPr>
    </w:lvl>
    <w:lvl w:ilvl="4" w:tentative="0">
      <w:start w:val="1"/>
      <w:numFmt w:val="lowerLetter"/>
      <w:lvlText w:val="%5."/>
      <w:lvlJc w:val="left"/>
      <w:pPr>
        <w:ind w:left="3945" w:hanging="360"/>
      </w:pPr>
    </w:lvl>
    <w:lvl w:ilvl="5" w:tentative="0">
      <w:start w:val="1"/>
      <w:numFmt w:val="lowerRoman"/>
      <w:lvlText w:val="%6."/>
      <w:lvlJc w:val="right"/>
      <w:pPr>
        <w:ind w:left="4665" w:hanging="180"/>
      </w:pPr>
    </w:lvl>
    <w:lvl w:ilvl="6" w:tentative="0">
      <w:start w:val="1"/>
      <w:numFmt w:val="decimal"/>
      <w:lvlText w:val="%7."/>
      <w:lvlJc w:val="left"/>
      <w:pPr>
        <w:ind w:left="5385" w:hanging="360"/>
      </w:pPr>
    </w:lvl>
    <w:lvl w:ilvl="7" w:tentative="0">
      <w:start w:val="1"/>
      <w:numFmt w:val="lowerLetter"/>
      <w:lvlText w:val="%8."/>
      <w:lvlJc w:val="left"/>
      <w:pPr>
        <w:ind w:left="6105" w:hanging="360"/>
      </w:pPr>
    </w:lvl>
    <w:lvl w:ilvl="8" w:tentative="0">
      <w:start w:val="1"/>
      <w:numFmt w:val="lowerRoman"/>
      <w:lvlText w:val="%9."/>
      <w:lvlJc w:val="right"/>
      <w:pPr>
        <w:ind w:left="6825" w:hanging="180"/>
      </w:pPr>
    </w:lvl>
  </w:abstractNum>
  <w:abstractNum w:abstractNumId="26">
    <w:nsid w:val="0000001A"/>
    <w:multiLevelType w:val="multilevel"/>
    <w:tmpl w:val="0000001A"/>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7">
    <w:nsid w:val="0000001B"/>
    <w:multiLevelType w:val="multilevel"/>
    <w:tmpl w:val="0000001B"/>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8">
    <w:nsid w:val="0000001C"/>
    <w:multiLevelType w:val="multilevel"/>
    <w:tmpl w:val="0000001C"/>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9">
    <w:nsid w:val="0000001D"/>
    <w:multiLevelType w:val="multilevel"/>
    <w:tmpl w:val="0000001D"/>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0">
    <w:nsid w:val="0000001E"/>
    <w:multiLevelType w:val="multilevel"/>
    <w:tmpl w:val="0000001E"/>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1">
    <w:nsid w:val="0000001F"/>
    <w:multiLevelType w:val="multilevel"/>
    <w:tmpl w:val="0000001F"/>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2">
    <w:nsid w:val="00000020"/>
    <w:multiLevelType w:val="multilevel"/>
    <w:tmpl w:val="00000020"/>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3">
    <w:nsid w:val="00000021"/>
    <w:multiLevelType w:val="multilevel"/>
    <w:tmpl w:val="00000021"/>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4">
    <w:nsid w:val="00000022"/>
    <w:multiLevelType w:val="multilevel"/>
    <w:tmpl w:val="00000022"/>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5">
    <w:nsid w:val="00000023"/>
    <w:multiLevelType w:val="multilevel"/>
    <w:tmpl w:val="00000023"/>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6">
    <w:nsid w:val="00000024"/>
    <w:multiLevelType w:val="multilevel"/>
    <w:tmpl w:val="00000024"/>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7">
    <w:nsid w:val="00000025"/>
    <w:multiLevelType w:val="multilevel"/>
    <w:tmpl w:val="00000025"/>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8">
    <w:nsid w:val="00000026"/>
    <w:multiLevelType w:val="multilevel"/>
    <w:tmpl w:val="00000026"/>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9">
    <w:nsid w:val="00000027"/>
    <w:multiLevelType w:val="multilevel"/>
    <w:tmpl w:val="00000027"/>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0">
    <w:nsid w:val="00000028"/>
    <w:multiLevelType w:val="multilevel"/>
    <w:tmpl w:val="00000028"/>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1">
    <w:nsid w:val="00000029"/>
    <w:multiLevelType w:val="multilevel"/>
    <w:tmpl w:val="00000029"/>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2">
    <w:nsid w:val="0000002A"/>
    <w:multiLevelType w:val="multilevel"/>
    <w:tmpl w:val="0000002A"/>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3">
    <w:nsid w:val="0000002B"/>
    <w:multiLevelType w:val="multilevel"/>
    <w:tmpl w:val="0000002B"/>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4">
    <w:nsid w:val="0000002C"/>
    <w:multiLevelType w:val="multilevel"/>
    <w:tmpl w:val="0000002C"/>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5">
    <w:nsid w:val="0000002D"/>
    <w:multiLevelType w:val="multilevel"/>
    <w:tmpl w:val="0000002D"/>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6">
    <w:nsid w:val="0000002E"/>
    <w:multiLevelType w:val="multilevel"/>
    <w:tmpl w:val="0000002E"/>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7">
    <w:nsid w:val="0000002F"/>
    <w:multiLevelType w:val="multilevel"/>
    <w:tmpl w:val="0000002F"/>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8">
    <w:nsid w:val="00000030"/>
    <w:multiLevelType w:val="multilevel"/>
    <w:tmpl w:val="00000030"/>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9">
    <w:nsid w:val="00000031"/>
    <w:multiLevelType w:val="multilevel"/>
    <w:tmpl w:val="00000031"/>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0">
    <w:nsid w:val="00000032"/>
    <w:multiLevelType w:val="multilevel"/>
    <w:tmpl w:val="00000032"/>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1">
    <w:nsid w:val="00000033"/>
    <w:multiLevelType w:val="multilevel"/>
    <w:tmpl w:val="00000033"/>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2">
    <w:nsid w:val="00000034"/>
    <w:multiLevelType w:val="multilevel"/>
    <w:tmpl w:val="00000034"/>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3">
    <w:nsid w:val="00000035"/>
    <w:multiLevelType w:val="multilevel"/>
    <w:tmpl w:val="00000035"/>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4">
    <w:nsid w:val="00000036"/>
    <w:multiLevelType w:val="multilevel"/>
    <w:tmpl w:val="00000036"/>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5">
    <w:nsid w:val="00000037"/>
    <w:multiLevelType w:val="multilevel"/>
    <w:tmpl w:val="00000037"/>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6">
    <w:nsid w:val="00000038"/>
    <w:multiLevelType w:val="multilevel"/>
    <w:tmpl w:val="00000038"/>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7">
    <w:nsid w:val="00000039"/>
    <w:multiLevelType w:val="multilevel"/>
    <w:tmpl w:val="00000039"/>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8">
    <w:nsid w:val="0000003A"/>
    <w:multiLevelType w:val="multilevel"/>
    <w:tmpl w:val="0000003A"/>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9">
    <w:nsid w:val="0000003B"/>
    <w:multiLevelType w:val="multilevel"/>
    <w:tmpl w:val="0000003B"/>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0">
    <w:nsid w:val="0000003C"/>
    <w:multiLevelType w:val="multilevel"/>
    <w:tmpl w:val="0000003C"/>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1">
    <w:nsid w:val="0000003D"/>
    <w:multiLevelType w:val="multilevel"/>
    <w:tmpl w:val="0000003D"/>
    <w:lvl w:ilvl="0" w:tentative="0">
      <w:start w:val="1"/>
      <w:numFmt w:val="upperLetter"/>
      <w:lvlText w:val="%1."/>
      <w:lvlJc w:val="left"/>
      <w:pPr>
        <w:ind w:left="720" w:hanging="360"/>
      </w:pPr>
      <w:rPr>
        <w:rFonts w:ascii="Times New Roman" w:hAnsi="Times New Roman" w:eastAsiaTheme="minorHAnsi"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2">
    <w:nsid w:val="0000003E"/>
    <w:multiLevelType w:val="multilevel"/>
    <w:tmpl w:val="0000003E"/>
    <w:lvl w:ilvl="0" w:tentative="0">
      <w:start w:val="1"/>
      <w:numFmt w:val="upperLetter"/>
      <w:lvlText w:val="%1."/>
      <w:lvlJc w:val="left"/>
      <w:pPr>
        <w:ind w:left="720" w:hanging="360"/>
      </w:pPr>
      <w:rPr>
        <w:rFonts w:ascii="Times New Roman" w:hAnsi="Times New Roman" w:eastAsiaTheme="minorHAnsi"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3">
    <w:nsid w:val="0000003F"/>
    <w:multiLevelType w:val="multilevel"/>
    <w:tmpl w:val="0000003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00000040"/>
    <w:multiLevelType w:val="multilevel"/>
    <w:tmpl w:val="0000004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00000041"/>
    <w:multiLevelType w:val="multilevel"/>
    <w:tmpl w:val="0000004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00000042"/>
    <w:multiLevelType w:val="multilevel"/>
    <w:tmpl w:val="0000004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7">
    <w:nsid w:val="00000043"/>
    <w:multiLevelType w:val="multilevel"/>
    <w:tmpl w:val="0000004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8">
    <w:nsid w:val="00000044"/>
    <w:multiLevelType w:val="multilevel"/>
    <w:tmpl w:val="0000004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9">
    <w:nsid w:val="00000045"/>
    <w:multiLevelType w:val="multilevel"/>
    <w:tmpl w:val="0000004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0">
    <w:nsid w:val="00000046"/>
    <w:multiLevelType w:val="multilevel"/>
    <w:tmpl w:val="0000004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1">
    <w:nsid w:val="00000047"/>
    <w:multiLevelType w:val="multilevel"/>
    <w:tmpl w:val="0000004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2">
    <w:nsid w:val="00000048"/>
    <w:multiLevelType w:val="multilevel"/>
    <w:tmpl w:val="0000004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3">
    <w:nsid w:val="00000049"/>
    <w:multiLevelType w:val="multilevel"/>
    <w:tmpl w:val="00000049"/>
    <w:lvl w:ilvl="0" w:tentative="0">
      <w:start w:val="1"/>
      <w:numFmt w:val="upperLetter"/>
      <w:lvlText w:val="%1."/>
      <w:lvlJc w:val="left"/>
      <w:pPr>
        <w:ind w:left="720" w:hanging="360"/>
      </w:pPr>
      <w:rPr>
        <w:rFonts w:ascii="Times New Roman" w:hAnsi="Times New Roman" w:cs="Times New Roman" w:eastAsiaTheme="minorHAns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4">
    <w:nsid w:val="0000004A"/>
    <w:multiLevelType w:val="multilevel"/>
    <w:tmpl w:val="0000004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5">
    <w:nsid w:val="0000004B"/>
    <w:multiLevelType w:val="multilevel"/>
    <w:tmpl w:val="0000004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0000004C"/>
    <w:multiLevelType w:val="multilevel"/>
    <w:tmpl w:val="0000004C"/>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7">
    <w:nsid w:val="0000004D"/>
    <w:multiLevelType w:val="multilevel"/>
    <w:tmpl w:val="0000004D"/>
    <w:lvl w:ilvl="0" w:tentative="0">
      <w:start w:val="1"/>
      <w:numFmt w:val="upperLetter"/>
      <w:lvlText w:val="%1."/>
      <w:lvlJc w:val="left"/>
      <w:pPr>
        <w:tabs>
          <w:tab w:val="left" w:pos="840"/>
        </w:tabs>
        <w:ind w:left="840" w:hanging="360"/>
      </w:pPr>
      <w:rPr>
        <w:rFonts w:ascii="Times New Roman" w:hAnsi="Times New Roman" w:eastAsia="Times New Roman" w:cs="Times New Roman"/>
      </w:rPr>
    </w:lvl>
    <w:lvl w:ilvl="1" w:tentative="0">
      <w:start w:val="1"/>
      <w:numFmt w:val="lowerLetter"/>
      <w:lvlText w:val="%2."/>
      <w:lvlJc w:val="left"/>
      <w:pPr>
        <w:tabs>
          <w:tab w:val="left" w:pos="1560"/>
        </w:tabs>
        <w:ind w:left="1560" w:hanging="360"/>
      </w:pPr>
    </w:lvl>
    <w:lvl w:ilvl="2" w:tentative="0">
      <w:start w:val="1"/>
      <w:numFmt w:val="lowerRoman"/>
      <w:lvlText w:val="%3."/>
      <w:lvlJc w:val="right"/>
      <w:pPr>
        <w:tabs>
          <w:tab w:val="left" w:pos="2280"/>
        </w:tabs>
        <w:ind w:left="2280" w:hanging="180"/>
      </w:pPr>
    </w:lvl>
    <w:lvl w:ilvl="3" w:tentative="0">
      <w:start w:val="1"/>
      <w:numFmt w:val="decimal"/>
      <w:lvlText w:val="%4."/>
      <w:lvlJc w:val="left"/>
      <w:pPr>
        <w:tabs>
          <w:tab w:val="left" w:pos="3000"/>
        </w:tabs>
        <w:ind w:left="3000" w:hanging="360"/>
      </w:pPr>
    </w:lvl>
    <w:lvl w:ilvl="4" w:tentative="0">
      <w:start w:val="1"/>
      <w:numFmt w:val="lowerLetter"/>
      <w:lvlText w:val="%5."/>
      <w:lvlJc w:val="left"/>
      <w:pPr>
        <w:tabs>
          <w:tab w:val="left" w:pos="3720"/>
        </w:tabs>
        <w:ind w:left="3720" w:hanging="360"/>
      </w:pPr>
    </w:lvl>
    <w:lvl w:ilvl="5" w:tentative="0">
      <w:start w:val="1"/>
      <w:numFmt w:val="lowerRoman"/>
      <w:lvlText w:val="%6."/>
      <w:lvlJc w:val="right"/>
      <w:pPr>
        <w:tabs>
          <w:tab w:val="left" w:pos="4440"/>
        </w:tabs>
        <w:ind w:left="4440" w:hanging="180"/>
      </w:pPr>
    </w:lvl>
    <w:lvl w:ilvl="6" w:tentative="0">
      <w:start w:val="1"/>
      <w:numFmt w:val="decimal"/>
      <w:lvlText w:val="%7."/>
      <w:lvlJc w:val="left"/>
      <w:pPr>
        <w:tabs>
          <w:tab w:val="left" w:pos="5160"/>
        </w:tabs>
        <w:ind w:left="5160" w:hanging="360"/>
      </w:pPr>
    </w:lvl>
    <w:lvl w:ilvl="7" w:tentative="0">
      <w:start w:val="1"/>
      <w:numFmt w:val="lowerLetter"/>
      <w:lvlText w:val="%8."/>
      <w:lvlJc w:val="left"/>
      <w:pPr>
        <w:tabs>
          <w:tab w:val="left" w:pos="5880"/>
        </w:tabs>
        <w:ind w:left="5880" w:hanging="360"/>
      </w:pPr>
    </w:lvl>
    <w:lvl w:ilvl="8" w:tentative="0">
      <w:start w:val="1"/>
      <w:numFmt w:val="lowerRoman"/>
      <w:lvlText w:val="%9."/>
      <w:lvlJc w:val="right"/>
      <w:pPr>
        <w:tabs>
          <w:tab w:val="left" w:pos="6600"/>
        </w:tabs>
        <w:ind w:left="6600" w:hanging="180"/>
      </w:pPr>
    </w:lvl>
  </w:abstractNum>
  <w:abstractNum w:abstractNumId="78">
    <w:nsid w:val="0000004E"/>
    <w:multiLevelType w:val="multilevel"/>
    <w:tmpl w:val="0000004E"/>
    <w:lvl w:ilvl="0" w:tentative="0">
      <w:start w:val="1"/>
      <w:numFmt w:val="upperLetter"/>
      <w:lvlText w:val="%1."/>
      <w:lvlJc w:val="left"/>
      <w:pPr>
        <w:ind w:left="720" w:hanging="360"/>
      </w:pPr>
      <w:rPr>
        <w:rFonts w:ascii="Times New Roman" w:hAnsi="Times New Roman" w:eastAsia="Times New Roman"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9">
    <w:nsid w:val="0000004F"/>
    <w:multiLevelType w:val="multilevel"/>
    <w:tmpl w:val="0000004F"/>
    <w:lvl w:ilvl="0" w:tentative="0">
      <w:start w:val="1"/>
      <w:numFmt w:val="upperLetter"/>
      <w:lvlText w:val="%1."/>
      <w:lvlJc w:val="left"/>
      <w:pPr>
        <w:tabs>
          <w:tab w:val="left" w:pos="900"/>
        </w:tabs>
        <w:ind w:left="900" w:hanging="360"/>
      </w:pPr>
      <w:rPr>
        <w:rFonts w:hint="default"/>
      </w:rPr>
    </w:lvl>
    <w:lvl w:ilvl="1" w:tentative="0">
      <w:start w:val="1"/>
      <w:numFmt w:val="lowerLetter"/>
      <w:lvlText w:val="%2."/>
      <w:lvlJc w:val="left"/>
      <w:pPr>
        <w:tabs>
          <w:tab w:val="left" w:pos="1620"/>
        </w:tabs>
        <w:ind w:left="1620" w:hanging="360"/>
      </w:pPr>
    </w:lvl>
    <w:lvl w:ilvl="2" w:tentative="0">
      <w:start w:val="1"/>
      <w:numFmt w:val="lowerRoman"/>
      <w:lvlText w:val="%3."/>
      <w:lvlJc w:val="right"/>
      <w:pPr>
        <w:tabs>
          <w:tab w:val="left" w:pos="2340"/>
        </w:tabs>
        <w:ind w:left="2340" w:hanging="180"/>
      </w:pPr>
    </w:lvl>
    <w:lvl w:ilvl="3" w:tentative="0">
      <w:start w:val="1"/>
      <w:numFmt w:val="decimal"/>
      <w:lvlText w:val="%4."/>
      <w:lvlJc w:val="left"/>
      <w:pPr>
        <w:tabs>
          <w:tab w:val="left" w:pos="3060"/>
        </w:tabs>
        <w:ind w:left="3060" w:hanging="360"/>
      </w:pPr>
    </w:lvl>
    <w:lvl w:ilvl="4" w:tentative="0">
      <w:start w:val="1"/>
      <w:numFmt w:val="lowerLetter"/>
      <w:lvlText w:val="%5."/>
      <w:lvlJc w:val="left"/>
      <w:pPr>
        <w:tabs>
          <w:tab w:val="left" w:pos="3780"/>
        </w:tabs>
        <w:ind w:left="3780" w:hanging="360"/>
      </w:pPr>
    </w:lvl>
    <w:lvl w:ilvl="5" w:tentative="0">
      <w:start w:val="1"/>
      <w:numFmt w:val="lowerRoman"/>
      <w:lvlText w:val="%6."/>
      <w:lvlJc w:val="right"/>
      <w:pPr>
        <w:tabs>
          <w:tab w:val="left" w:pos="4500"/>
        </w:tabs>
        <w:ind w:left="4500" w:hanging="180"/>
      </w:pPr>
    </w:lvl>
    <w:lvl w:ilvl="6" w:tentative="0">
      <w:start w:val="1"/>
      <w:numFmt w:val="decimal"/>
      <w:lvlText w:val="%7."/>
      <w:lvlJc w:val="left"/>
      <w:pPr>
        <w:tabs>
          <w:tab w:val="left" w:pos="5220"/>
        </w:tabs>
        <w:ind w:left="5220" w:hanging="360"/>
      </w:pPr>
    </w:lvl>
    <w:lvl w:ilvl="7" w:tentative="0">
      <w:start w:val="1"/>
      <w:numFmt w:val="lowerLetter"/>
      <w:lvlText w:val="%8."/>
      <w:lvlJc w:val="left"/>
      <w:pPr>
        <w:tabs>
          <w:tab w:val="left" w:pos="5940"/>
        </w:tabs>
        <w:ind w:left="5940" w:hanging="360"/>
      </w:pPr>
    </w:lvl>
    <w:lvl w:ilvl="8" w:tentative="0">
      <w:start w:val="1"/>
      <w:numFmt w:val="lowerRoman"/>
      <w:lvlText w:val="%9."/>
      <w:lvlJc w:val="right"/>
      <w:pPr>
        <w:tabs>
          <w:tab w:val="left" w:pos="6660"/>
        </w:tabs>
        <w:ind w:left="6660" w:hanging="180"/>
      </w:pPr>
    </w:lvl>
  </w:abstractNum>
  <w:abstractNum w:abstractNumId="80">
    <w:nsid w:val="00000050"/>
    <w:multiLevelType w:val="multilevel"/>
    <w:tmpl w:val="00000050"/>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1">
    <w:nsid w:val="00000051"/>
    <w:multiLevelType w:val="multilevel"/>
    <w:tmpl w:val="0000005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00000052"/>
    <w:multiLevelType w:val="multilevel"/>
    <w:tmpl w:val="00000052"/>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3">
    <w:nsid w:val="00000053"/>
    <w:multiLevelType w:val="multilevel"/>
    <w:tmpl w:val="00000053"/>
    <w:lvl w:ilvl="0" w:tentative="0">
      <w:start w:val="1"/>
      <w:numFmt w:val="upperLetter"/>
      <w:lvlText w:val="%1."/>
      <w:lvlJc w:val="left"/>
      <w:pPr>
        <w:ind w:left="1065" w:hanging="360"/>
      </w:pPr>
      <w:rPr>
        <w:rFonts w:hint="default"/>
      </w:rPr>
    </w:lvl>
    <w:lvl w:ilvl="1" w:tentative="0">
      <w:start w:val="1"/>
      <w:numFmt w:val="lowerLetter"/>
      <w:lvlText w:val="%2."/>
      <w:lvlJc w:val="left"/>
      <w:pPr>
        <w:ind w:left="1785" w:hanging="360"/>
      </w:pPr>
    </w:lvl>
    <w:lvl w:ilvl="2" w:tentative="0">
      <w:start w:val="1"/>
      <w:numFmt w:val="lowerRoman"/>
      <w:lvlText w:val="%3."/>
      <w:lvlJc w:val="right"/>
      <w:pPr>
        <w:ind w:left="2505" w:hanging="180"/>
      </w:pPr>
    </w:lvl>
    <w:lvl w:ilvl="3" w:tentative="0">
      <w:start w:val="1"/>
      <w:numFmt w:val="decimal"/>
      <w:lvlText w:val="%4."/>
      <w:lvlJc w:val="left"/>
      <w:pPr>
        <w:ind w:left="3225" w:hanging="360"/>
      </w:pPr>
    </w:lvl>
    <w:lvl w:ilvl="4" w:tentative="0">
      <w:start w:val="1"/>
      <w:numFmt w:val="lowerLetter"/>
      <w:lvlText w:val="%5."/>
      <w:lvlJc w:val="left"/>
      <w:pPr>
        <w:ind w:left="3945" w:hanging="360"/>
      </w:pPr>
    </w:lvl>
    <w:lvl w:ilvl="5" w:tentative="0">
      <w:start w:val="1"/>
      <w:numFmt w:val="lowerRoman"/>
      <w:lvlText w:val="%6."/>
      <w:lvlJc w:val="right"/>
      <w:pPr>
        <w:ind w:left="4665" w:hanging="180"/>
      </w:pPr>
    </w:lvl>
    <w:lvl w:ilvl="6" w:tentative="0">
      <w:start w:val="1"/>
      <w:numFmt w:val="decimal"/>
      <w:lvlText w:val="%7."/>
      <w:lvlJc w:val="left"/>
      <w:pPr>
        <w:ind w:left="5385" w:hanging="360"/>
      </w:pPr>
    </w:lvl>
    <w:lvl w:ilvl="7" w:tentative="0">
      <w:start w:val="1"/>
      <w:numFmt w:val="lowerLetter"/>
      <w:lvlText w:val="%8."/>
      <w:lvlJc w:val="left"/>
      <w:pPr>
        <w:ind w:left="6105" w:hanging="360"/>
      </w:pPr>
    </w:lvl>
    <w:lvl w:ilvl="8" w:tentative="0">
      <w:start w:val="1"/>
      <w:numFmt w:val="lowerRoman"/>
      <w:lvlText w:val="%9."/>
      <w:lvlJc w:val="right"/>
      <w:pPr>
        <w:ind w:left="6825" w:hanging="180"/>
      </w:pPr>
    </w:lvl>
  </w:abstractNum>
  <w:abstractNum w:abstractNumId="84">
    <w:nsid w:val="00000054"/>
    <w:multiLevelType w:val="multilevel"/>
    <w:tmpl w:val="00000054"/>
    <w:lvl w:ilvl="0" w:tentative="0">
      <w:start w:val="1"/>
      <w:numFmt w:val="upperLetter"/>
      <w:lvlText w:val="%1."/>
      <w:lvlJc w:val="left"/>
      <w:pPr>
        <w:ind w:left="1425" w:hanging="360"/>
      </w:pPr>
      <w:rPr>
        <w:rFonts w:ascii="Times New Roman" w:hAnsi="Times New Roman" w:eastAsiaTheme="minorHAnsi" w:cstheme="minorBidi"/>
      </w:rPr>
    </w:lvl>
    <w:lvl w:ilvl="1" w:tentative="0">
      <w:start w:val="1"/>
      <w:numFmt w:val="lowerLetter"/>
      <w:lvlText w:val="%2."/>
      <w:lvlJc w:val="left"/>
      <w:pPr>
        <w:ind w:left="2145" w:hanging="360"/>
      </w:pPr>
    </w:lvl>
    <w:lvl w:ilvl="2" w:tentative="0">
      <w:start w:val="1"/>
      <w:numFmt w:val="lowerRoman"/>
      <w:lvlText w:val="%3."/>
      <w:lvlJc w:val="right"/>
      <w:pPr>
        <w:ind w:left="2865" w:hanging="180"/>
      </w:pPr>
    </w:lvl>
    <w:lvl w:ilvl="3" w:tentative="0">
      <w:start w:val="1"/>
      <w:numFmt w:val="decimal"/>
      <w:lvlText w:val="%4."/>
      <w:lvlJc w:val="left"/>
      <w:pPr>
        <w:ind w:left="3585" w:hanging="360"/>
      </w:pPr>
    </w:lvl>
    <w:lvl w:ilvl="4" w:tentative="0">
      <w:start w:val="1"/>
      <w:numFmt w:val="lowerLetter"/>
      <w:lvlText w:val="%5."/>
      <w:lvlJc w:val="left"/>
      <w:pPr>
        <w:ind w:left="4305" w:hanging="360"/>
      </w:pPr>
    </w:lvl>
    <w:lvl w:ilvl="5" w:tentative="0">
      <w:start w:val="1"/>
      <w:numFmt w:val="lowerRoman"/>
      <w:lvlText w:val="%6."/>
      <w:lvlJc w:val="right"/>
      <w:pPr>
        <w:ind w:left="5025" w:hanging="180"/>
      </w:pPr>
    </w:lvl>
    <w:lvl w:ilvl="6" w:tentative="0">
      <w:start w:val="1"/>
      <w:numFmt w:val="decimal"/>
      <w:lvlText w:val="%7."/>
      <w:lvlJc w:val="left"/>
      <w:pPr>
        <w:ind w:left="5745" w:hanging="360"/>
      </w:pPr>
    </w:lvl>
    <w:lvl w:ilvl="7" w:tentative="0">
      <w:start w:val="1"/>
      <w:numFmt w:val="lowerLetter"/>
      <w:lvlText w:val="%8."/>
      <w:lvlJc w:val="left"/>
      <w:pPr>
        <w:ind w:left="6465" w:hanging="360"/>
      </w:pPr>
    </w:lvl>
    <w:lvl w:ilvl="8" w:tentative="0">
      <w:start w:val="1"/>
      <w:numFmt w:val="lowerRoman"/>
      <w:lvlText w:val="%9."/>
      <w:lvlJc w:val="right"/>
      <w:pPr>
        <w:ind w:left="7185" w:hanging="180"/>
      </w:pPr>
    </w:lvl>
  </w:abstractNum>
  <w:abstractNum w:abstractNumId="85">
    <w:nsid w:val="00000055"/>
    <w:multiLevelType w:val="multilevel"/>
    <w:tmpl w:val="00000055"/>
    <w:lvl w:ilvl="0" w:tentative="0">
      <w:start w:val="1"/>
      <w:numFmt w:val="upperLetter"/>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6">
    <w:nsid w:val="00000056"/>
    <w:multiLevelType w:val="multilevel"/>
    <w:tmpl w:val="00000056"/>
    <w:lvl w:ilvl="0" w:tentative="0">
      <w:start w:val="181"/>
      <w:numFmt w:val="decimal"/>
      <w:lvlText w:val="%1."/>
      <w:lvlJc w:val="left"/>
      <w:pPr>
        <w:ind w:left="780" w:hanging="4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7">
    <w:nsid w:val="00000057"/>
    <w:multiLevelType w:val="multilevel"/>
    <w:tmpl w:val="00000057"/>
    <w:lvl w:ilvl="0" w:tentative="0">
      <w:start w:val="1"/>
      <w:numFmt w:val="upperLetter"/>
      <w:lvlText w:val="%1."/>
      <w:lvlJc w:val="left"/>
      <w:pPr>
        <w:ind w:left="1680" w:hanging="360"/>
      </w:pPr>
      <w:rPr>
        <w:rFonts w:hint="default"/>
      </w:rPr>
    </w:lvl>
    <w:lvl w:ilvl="1" w:tentative="0">
      <w:start w:val="1"/>
      <w:numFmt w:val="lowerLetter"/>
      <w:lvlText w:val="%2."/>
      <w:lvlJc w:val="left"/>
      <w:pPr>
        <w:ind w:left="2400" w:hanging="360"/>
      </w:pPr>
    </w:lvl>
    <w:lvl w:ilvl="2" w:tentative="0">
      <w:start w:val="1"/>
      <w:numFmt w:val="lowerRoman"/>
      <w:lvlText w:val="%3."/>
      <w:lvlJc w:val="right"/>
      <w:pPr>
        <w:ind w:left="3120" w:hanging="180"/>
      </w:pPr>
    </w:lvl>
    <w:lvl w:ilvl="3" w:tentative="0">
      <w:start w:val="1"/>
      <w:numFmt w:val="decimal"/>
      <w:lvlText w:val="%4."/>
      <w:lvlJc w:val="left"/>
      <w:pPr>
        <w:ind w:left="3840" w:hanging="360"/>
      </w:pPr>
    </w:lvl>
    <w:lvl w:ilvl="4" w:tentative="0">
      <w:start w:val="1"/>
      <w:numFmt w:val="lowerLetter"/>
      <w:lvlText w:val="%5."/>
      <w:lvlJc w:val="left"/>
      <w:pPr>
        <w:ind w:left="4560" w:hanging="360"/>
      </w:pPr>
    </w:lvl>
    <w:lvl w:ilvl="5" w:tentative="0">
      <w:start w:val="1"/>
      <w:numFmt w:val="lowerRoman"/>
      <w:lvlText w:val="%6."/>
      <w:lvlJc w:val="right"/>
      <w:pPr>
        <w:ind w:left="5280" w:hanging="180"/>
      </w:pPr>
    </w:lvl>
    <w:lvl w:ilvl="6" w:tentative="0">
      <w:start w:val="1"/>
      <w:numFmt w:val="decimal"/>
      <w:lvlText w:val="%7."/>
      <w:lvlJc w:val="left"/>
      <w:pPr>
        <w:ind w:left="6000" w:hanging="360"/>
      </w:pPr>
    </w:lvl>
    <w:lvl w:ilvl="7" w:tentative="0">
      <w:start w:val="1"/>
      <w:numFmt w:val="lowerLetter"/>
      <w:lvlText w:val="%8."/>
      <w:lvlJc w:val="left"/>
      <w:pPr>
        <w:ind w:left="6720" w:hanging="360"/>
      </w:pPr>
    </w:lvl>
    <w:lvl w:ilvl="8" w:tentative="0">
      <w:start w:val="1"/>
      <w:numFmt w:val="lowerRoman"/>
      <w:lvlText w:val="%9."/>
      <w:lvlJc w:val="right"/>
      <w:pPr>
        <w:ind w:left="7440" w:hanging="180"/>
      </w:pPr>
    </w:lvl>
  </w:abstractNum>
  <w:abstractNum w:abstractNumId="88">
    <w:nsid w:val="00000058"/>
    <w:multiLevelType w:val="multilevel"/>
    <w:tmpl w:val="00000058"/>
    <w:lvl w:ilvl="0" w:tentative="0">
      <w:start w:val="1"/>
      <w:numFmt w:val="upperLetter"/>
      <w:lvlText w:val="%1."/>
      <w:lvlJc w:val="left"/>
      <w:pPr>
        <w:ind w:left="1680" w:hanging="360"/>
      </w:pPr>
      <w:rPr>
        <w:rFonts w:hint="default"/>
      </w:rPr>
    </w:lvl>
    <w:lvl w:ilvl="1" w:tentative="0">
      <w:start w:val="1"/>
      <w:numFmt w:val="lowerLetter"/>
      <w:lvlText w:val="%2."/>
      <w:lvlJc w:val="left"/>
      <w:pPr>
        <w:ind w:left="2400" w:hanging="360"/>
      </w:pPr>
    </w:lvl>
    <w:lvl w:ilvl="2" w:tentative="0">
      <w:start w:val="1"/>
      <w:numFmt w:val="lowerRoman"/>
      <w:lvlText w:val="%3."/>
      <w:lvlJc w:val="right"/>
      <w:pPr>
        <w:ind w:left="3120" w:hanging="180"/>
      </w:pPr>
    </w:lvl>
    <w:lvl w:ilvl="3" w:tentative="0">
      <w:start w:val="1"/>
      <w:numFmt w:val="decimal"/>
      <w:lvlText w:val="%4."/>
      <w:lvlJc w:val="left"/>
      <w:pPr>
        <w:ind w:left="3840" w:hanging="360"/>
      </w:pPr>
    </w:lvl>
    <w:lvl w:ilvl="4" w:tentative="0">
      <w:start w:val="1"/>
      <w:numFmt w:val="lowerLetter"/>
      <w:lvlText w:val="%5."/>
      <w:lvlJc w:val="left"/>
      <w:pPr>
        <w:ind w:left="4560" w:hanging="360"/>
      </w:pPr>
    </w:lvl>
    <w:lvl w:ilvl="5" w:tentative="0">
      <w:start w:val="1"/>
      <w:numFmt w:val="lowerRoman"/>
      <w:lvlText w:val="%6."/>
      <w:lvlJc w:val="right"/>
      <w:pPr>
        <w:ind w:left="5280" w:hanging="180"/>
      </w:pPr>
    </w:lvl>
    <w:lvl w:ilvl="6" w:tentative="0">
      <w:start w:val="1"/>
      <w:numFmt w:val="decimal"/>
      <w:lvlText w:val="%7."/>
      <w:lvlJc w:val="left"/>
      <w:pPr>
        <w:ind w:left="6000" w:hanging="360"/>
      </w:pPr>
    </w:lvl>
    <w:lvl w:ilvl="7" w:tentative="0">
      <w:start w:val="1"/>
      <w:numFmt w:val="lowerLetter"/>
      <w:lvlText w:val="%8."/>
      <w:lvlJc w:val="left"/>
      <w:pPr>
        <w:ind w:left="6720" w:hanging="360"/>
      </w:pPr>
    </w:lvl>
    <w:lvl w:ilvl="8" w:tentative="0">
      <w:start w:val="1"/>
      <w:numFmt w:val="lowerRoman"/>
      <w:lvlText w:val="%9."/>
      <w:lvlJc w:val="right"/>
      <w:pPr>
        <w:ind w:left="7440" w:hanging="180"/>
      </w:pPr>
    </w:lvl>
  </w:abstractNum>
  <w:abstractNum w:abstractNumId="89">
    <w:nsid w:val="00000059"/>
    <w:multiLevelType w:val="multilevel"/>
    <w:tmpl w:val="00000059"/>
    <w:lvl w:ilvl="0" w:tentative="0">
      <w:start w:val="1"/>
      <w:numFmt w:val="upperLetter"/>
      <w:lvlText w:val="%1."/>
      <w:lvlJc w:val="left"/>
      <w:pPr>
        <w:ind w:left="2040" w:hanging="360"/>
      </w:pPr>
      <w:rPr>
        <w:rFonts w:hint="default"/>
      </w:rPr>
    </w:lvl>
    <w:lvl w:ilvl="1" w:tentative="0">
      <w:start w:val="1"/>
      <w:numFmt w:val="lowerLetter"/>
      <w:lvlText w:val="%2."/>
      <w:lvlJc w:val="left"/>
      <w:pPr>
        <w:ind w:left="2760" w:hanging="360"/>
      </w:pPr>
    </w:lvl>
    <w:lvl w:ilvl="2" w:tentative="0">
      <w:start w:val="1"/>
      <w:numFmt w:val="lowerRoman"/>
      <w:lvlText w:val="%3."/>
      <w:lvlJc w:val="right"/>
      <w:pPr>
        <w:ind w:left="3480" w:hanging="180"/>
      </w:pPr>
    </w:lvl>
    <w:lvl w:ilvl="3" w:tentative="0">
      <w:start w:val="1"/>
      <w:numFmt w:val="decimal"/>
      <w:lvlText w:val="%4."/>
      <w:lvlJc w:val="left"/>
      <w:pPr>
        <w:ind w:left="4200" w:hanging="360"/>
      </w:pPr>
    </w:lvl>
    <w:lvl w:ilvl="4" w:tentative="0">
      <w:start w:val="1"/>
      <w:numFmt w:val="lowerLetter"/>
      <w:lvlText w:val="%5."/>
      <w:lvlJc w:val="left"/>
      <w:pPr>
        <w:ind w:left="4920" w:hanging="360"/>
      </w:pPr>
    </w:lvl>
    <w:lvl w:ilvl="5" w:tentative="0">
      <w:start w:val="1"/>
      <w:numFmt w:val="lowerRoman"/>
      <w:lvlText w:val="%6."/>
      <w:lvlJc w:val="right"/>
      <w:pPr>
        <w:ind w:left="5640" w:hanging="180"/>
      </w:pPr>
    </w:lvl>
    <w:lvl w:ilvl="6" w:tentative="0">
      <w:start w:val="1"/>
      <w:numFmt w:val="decimal"/>
      <w:lvlText w:val="%7."/>
      <w:lvlJc w:val="left"/>
      <w:pPr>
        <w:ind w:left="6360" w:hanging="360"/>
      </w:pPr>
    </w:lvl>
    <w:lvl w:ilvl="7" w:tentative="0">
      <w:start w:val="1"/>
      <w:numFmt w:val="lowerLetter"/>
      <w:lvlText w:val="%8."/>
      <w:lvlJc w:val="left"/>
      <w:pPr>
        <w:ind w:left="7080" w:hanging="360"/>
      </w:pPr>
    </w:lvl>
    <w:lvl w:ilvl="8" w:tentative="0">
      <w:start w:val="1"/>
      <w:numFmt w:val="lowerRoman"/>
      <w:lvlText w:val="%9."/>
      <w:lvlJc w:val="right"/>
      <w:pPr>
        <w:ind w:left="7800" w:hanging="180"/>
      </w:pPr>
    </w:lvl>
  </w:abstractNum>
  <w:abstractNum w:abstractNumId="90">
    <w:nsid w:val="0000005A"/>
    <w:multiLevelType w:val="multilevel"/>
    <w:tmpl w:val="0000005A"/>
    <w:lvl w:ilvl="0" w:tentative="0">
      <w:start w:val="1"/>
      <w:numFmt w:val="upperLetter"/>
      <w:lvlText w:val="%1."/>
      <w:lvlJc w:val="left"/>
      <w:pPr>
        <w:ind w:left="1680" w:hanging="360"/>
      </w:pPr>
      <w:rPr>
        <w:rFonts w:hint="default"/>
      </w:rPr>
    </w:lvl>
    <w:lvl w:ilvl="1" w:tentative="0">
      <w:start w:val="1"/>
      <w:numFmt w:val="lowerLetter"/>
      <w:lvlText w:val="%2."/>
      <w:lvlJc w:val="left"/>
      <w:pPr>
        <w:ind w:left="2400" w:hanging="360"/>
      </w:pPr>
    </w:lvl>
    <w:lvl w:ilvl="2" w:tentative="0">
      <w:start w:val="1"/>
      <w:numFmt w:val="lowerRoman"/>
      <w:lvlText w:val="%3."/>
      <w:lvlJc w:val="right"/>
      <w:pPr>
        <w:ind w:left="3120" w:hanging="180"/>
      </w:pPr>
    </w:lvl>
    <w:lvl w:ilvl="3" w:tentative="0">
      <w:start w:val="1"/>
      <w:numFmt w:val="decimal"/>
      <w:lvlText w:val="%4."/>
      <w:lvlJc w:val="left"/>
      <w:pPr>
        <w:ind w:left="3840" w:hanging="360"/>
      </w:pPr>
    </w:lvl>
    <w:lvl w:ilvl="4" w:tentative="0">
      <w:start w:val="1"/>
      <w:numFmt w:val="lowerLetter"/>
      <w:lvlText w:val="%5."/>
      <w:lvlJc w:val="left"/>
      <w:pPr>
        <w:ind w:left="4560" w:hanging="360"/>
      </w:pPr>
    </w:lvl>
    <w:lvl w:ilvl="5" w:tentative="0">
      <w:start w:val="1"/>
      <w:numFmt w:val="lowerRoman"/>
      <w:lvlText w:val="%6."/>
      <w:lvlJc w:val="right"/>
      <w:pPr>
        <w:ind w:left="5280" w:hanging="180"/>
      </w:pPr>
    </w:lvl>
    <w:lvl w:ilvl="6" w:tentative="0">
      <w:start w:val="1"/>
      <w:numFmt w:val="decimal"/>
      <w:lvlText w:val="%7."/>
      <w:lvlJc w:val="left"/>
      <w:pPr>
        <w:ind w:left="6000" w:hanging="360"/>
      </w:pPr>
    </w:lvl>
    <w:lvl w:ilvl="7" w:tentative="0">
      <w:start w:val="1"/>
      <w:numFmt w:val="lowerLetter"/>
      <w:lvlText w:val="%8."/>
      <w:lvlJc w:val="left"/>
      <w:pPr>
        <w:ind w:left="6720" w:hanging="360"/>
      </w:pPr>
    </w:lvl>
    <w:lvl w:ilvl="8" w:tentative="0">
      <w:start w:val="1"/>
      <w:numFmt w:val="lowerRoman"/>
      <w:lvlText w:val="%9."/>
      <w:lvlJc w:val="right"/>
      <w:pPr>
        <w:ind w:left="7440" w:hanging="180"/>
      </w:pPr>
    </w:lvl>
  </w:abstractNum>
  <w:abstractNum w:abstractNumId="91">
    <w:nsid w:val="0000005B"/>
    <w:multiLevelType w:val="multilevel"/>
    <w:tmpl w:val="0000005B"/>
    <w:lvl w:ilvl="0" w:tentative="0">
      <w:start w:val="1"/>
      <w:numFmt w:val="upperLetter"/>
      <w:lvlText w:val="%1."/>
      <w:lvlJc w:val="left"/>
      <w:pPr>
        <w:ind w:left="1680" w:hanging="360"/>
      </w:pPr>
      <w:rPr>
        <w:rFonts w:hint="default"/>
      </w:rPr>
    </w:lvl>
    <w:lvl w:ilvl="1" w:tentative="0">
      <w:start w:val="1"/>
      <w:numFmt w:val="lowerLetter"/>
      <w:lvlText w:val="%2."/>
      <w:lvlJc w:val="left"/>
      <w:pPr>
        <w:ind w:left="2400" w:hanging="360"/>
      </w:pPr>
    </w:lvl>
    <w:lvl w:ilvl="2" w:tentative="0">
      <w:start w:val="1"/>
      <w:numFmt w:val="lowerRoman"/>
      <w:lvlText w:val="%3."/>
      <w:lvlJc w:val="right"/>
      <w:pPr>
        <w:ind w:left="3120" w:hanging="180"/>
      </w:pPr>
    </w:lvl>
    <w:lvl w:ilvl="3" w:tentative="0">
      <w:start w:val="1"/>
      <w:numFmt w:val="decimal"/>
      <w:lvlText w:val="%4."/>
      <w:lvlJc w:val="left"/>
      <w:pPr>
        <w:ind w:left="3840" w:hanging="360"/>
      </w:pPr>
    </w:lvl>
    <w:lvl w:ilvl="4" w:tentative="0">
      <w:start w:val="1"/>
      <w:numFmt w:val="lowerLetter"/>
      <w:lvlText w:val="%5."/>
      <w:lvlJc w:val="left"/>
      <w:pPr>
        <w:ind w:left="4560" w:hanging="360"/>
      </w:pPr>
    </w:lvl>
    <w:lvl w:ilvl="5" w:tentative="0">
      <w:start w:val="1"/>
      <w:numFmt w:val="lowerRoman"/>
      <w:lvlText w:val="%6."/>
      <w:lvlJc w:val="right"/>
      <w:pPr>
        <w:ind w:left="5280" w:hanging="180"/>
      </w:pPr>
    </w:lvl>
    <w:lvl w:ilvl="6" w:tentative="0">
      <w:start w:val="1"/>
      <w:numFmt w:val="decimal"/>
      <w:lvlText w:val="%7."/>
      <w:lvlJc w:val="left"/>
      <w:pPr>
        <w:ind w:left="6000" w:hanging="360"/>
      </w:pPr>
    </w:lvl>
    <w:lvl w:ilvl="7" w:tentative="0">
      <w:start w:val="1"/>
      <w:numFmt w:val="lowerLetter"/>
      <w:lvlText w:val="%8."/>
      <w:lvlJc w:val="left"/>
      <w:pPr>
        <w:ind w:left="6720" w:hanging="360"/>
      </w:pPr>
    </w:lvl>
    <w:lvl w:ilvl="8" w:tentative="0">
      <w:start w:val="1"/>
      <w:numFmt w:val="lowerRoman"/>
      <w:lvlText w:val="%9."/>
      <w:lvlJc w:val="right"/>
      <w:pPr>
        <w:ind w:left="74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7018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heme="minorHAnsi" w:cstheme="minorBidi"/>
      <w:b/>
      <w:sz w:val="28"/>
      <w:szCs w:val="28"/>
      <w:lang w:val="en-US" w:eastAsia="en-US" w:bidi="ar-SA"/>
    </w:rPr>
  </w:style>
  <w:style w:type="character" w:default="1" w:styleId="2">
    <w:name w:val="Default Paragraph Font"/>
    <w:uiPriority w:val="1"/>
  </w:style>
  <w:style w:type="table" w:default="1" w:styleId="3">
    <w:name w:val="Normal Table"/>
    <w:qFormat/>
    <w:uiPriority w:val="99"/>
    <w:tblPr>
      <w:tblCellMar>
        <w:top w:w="0" w:type="dxa"/>
        <w:left w:w="108" w:type="dxa"/>
        <w:bottom w:w="0" w:type="dxa"/>
        <w:right w:w="108" w:type="dxa"/>
      </w:tblCellMar>
    </w:tblPr>
  </w:style>
  <w:style w:type="paragraph" w:styleId="4">
    <w:name w:val="footer"/>
    <w:basedOn w:val="1"/>
    <w:link w:val="10"/>
    <w:uiPriority w:val="99"/>
    <w:pPr>
      <w:tabs>
        <w:tab w:val="center" w:pos="4680"/>
        <w:tab w:val="right" w:pos="9360"/>
      </w:tabs>
    </w:pPr>
  </w:style>
  <w:style w:type="paragraph" w:styleId="5">
    <w:name w:val="header"/>
    <w:basedOn w:val="1"/>
    <w:link w:val="9"/>
    <w:uiPriority w:val="99"/>
    <w:pPr>
      <w:tabs>
        <w:tab w:val="center" w:pos="4680"/>
        <w:tab w:val="right" w:pos="9360"/>
      </w:tabs>
    </w:pPr>
  </w:style>
  <w:style w:type="paragraph" w:styleId="6">
    <w:name w:val="No Spacing"/>
    <w:link w:val="7"/>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7">
    <w:name w:val="No Spacing Char"/>
    <w:basedOn w:val="2"/>
    <w:link w:val="6"/>
    <w:uiPriority w:val="1"/>
  </w:style>
  <w:style w:type="paragraph" w:styleId="8">
    <w:name w:val="List Paragraph"/>
    <w:basedOn w:val="1"/>
    <w:qFormat/>
    <w:uiPriority w:val="34"/>
    <w:pPr>
      <w:ind w:left="720"/>
      <w:contextualSpacing/>
    </w:pPr>
  </w:style>
  <w:style w:type="character" w:customStyle="1" w:styleId="9">
    <w:name w:val="Header Char_b0823575-7394-4c11-9491-a1cb69a64a76"/>
    <w:basedOn w:val="2"/>
    <w:link w:val="5"/>
    <w:uiPriority w:val="99"/>
    <w:rPr>
      <w:rFonts w:ascii="Times New Roman" w:hAnsi="Times New Roman"/>
      <w:b/>
      <w:sz w:val="28"/>
      <w:szCs w:val="28"/>
    </w:rPr>
  </w:style>
  <w:style w:type="character" w:customStyle="1" w:styleId="10">
    <w:name w:val="Footer Char_ffac7308-55f8-4921-bf84-57ad4baa0d5a"/>
    <w:basedOn w:val="2"/>
    <w:link w:val="4"/>
    <w:uiPriority w:val="99"/>
    <w:rPr>
      <w:rFonts w:ascii="Times New Roman" w:hAnsi="Times New Roman"/>
      <w:b/>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5908</Words>
  <Characters>30340</Characters>
  <Paragraphs>556</Paragraphs>
  <TotalTime>0</TotalTime>
  <ScaleCrop>false</ScaleCrop>
  <LinksUpToDate>false</LinksUpToDate>
  <CharactersWithSpaces>39390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2021-09-14T06:58:00Z</dcterms:created>
  <dc:creator>user</dc:creator>
  <cp:lastModifiedBy>WPS_1717359397</cp:lastModifiedBy>
  <dcterms:modified xsi:type="dcterms:W3CDTF">2026-01-30T22:38:13Z</dcterms:modified>
  <cp:revision>247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E39AA3F974174A33AC94511753ED5E38_13</vt:lpwstr>
  </property>
</Properties>
</file>